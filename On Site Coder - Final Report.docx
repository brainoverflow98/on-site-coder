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638B" w:rsidRPr="00884CF8" w:rsidRDefault="003372A0" w:rsidP="00884CF8">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51.8pt" filled="t">
            <v:fill color2="black"/>
            <v:imagedata r:id="rId8" o:title=""/>
          </v:shape>
        </w:pict>
      </w:r>
    </w:p>
    <w:p w:rsidR="0005638B" w:rsidRPr="00884CF8" w:rsidRDefault="0005638B" w:rsidP="00884CF8">
      <w:pPr>
        <w:jc w:val="center"/>
      </w:pPr>
    </w:p>
    <w:p w:rsidR="0005638B" w:rsidRPr="00884CF8" w:rsidRDefault="0005638B" w:rsidP="00884CF8">
      <w:pPr>
        <w:jc w:val="center"/>
        <w:rPr>
          <w:b/>
          <w:color w:val="FF0000"/>
          <w:szCs w:val="24"/>
        </w:rPr>
      </w:pPr>
      <w:r w:rsidRPr="00884CF8">
        <w:rPr>
          <w:b/>
          <w:color w:val="FF0000"/>
          <w:szCs w:val="24"/>
        </w:rPr>
        <w:t>HACETTEPE UNIVERSITY</w:t>
      </w:r>
    </w:p>
    <w:p w:rsidR="0005638B" w:rsidRPr="00884CF8" w:rsidRDefault="0005638B" w:rsidP="00884CF8">
      <w:pPr>
        <w:jc w:val="center"/>
        <w:rPr>
          <w:b/>
          <w:color w:val="FF0000"/>
          <w:szCs w:val="24"/>
        </w:rPr>
      </w:pPr>
      <w:r w:rsidRPr="00884CF8">
        <w:rPr>
          <w:b/>
          <w:color w:val="FF0000"/>
          <w:szCs w:val="24"/>
        </w:rPr>
        <w:t>COMPUTER ENGINEERING DEPARTMENT</w:t>
      </w:r>
    </w:p>
    <w:p w:rsidR="0005638B" w:rsidRPr="00884CF8" w:rsidRDefault="0005638B" w:rsidP="00884CF8">
      <w:pPr>
        <w:jc w:val="center"/>
        <w:rPr>
          <w:b/>
          <w:color w:val="FF0000"/>
          <w:szCs w:val="24"/>
        </w:rPr>
      </w:pPr>
    </w:p>
    <w:p w:rsidR="0005638B" w:rsidRPr="00884CF8" w:rsidRDefault="0005638B" w:rsidP="00884CF8">
      <w:pPr>
        <w:jc w:val="center"/>
        <w:rPr>
          <w:b/>
          <w:color w:val="FF0000"/>
        </w:rPr>
      </w:pPr>
      <w:r w:rsidRPr="00884CF8">
        <w:rPr>
          <w:b/>
          <w:color w:val="FF0000"/>
          <w:sz w:val="32"/>
          <w:szCs w:val="24"/>
        </w:rPr>
        <w:t>UNDERGRADUATE PROJECT FINAL REPORT</w:t>
      </w:r>
    </w:p>
    <w:p w:rsidR="0005638B" w:rsidRPr="00884CF8" w:rsidRDefault="0005638B" w:rsidP="00884CF8">
      <w:pPr>
        <w:jc w:val="center"/>
        <w:rPr>
          <w:b/>
          <w:color w:val="FF0000"/>
        </w:rPr>
      </w:pPr>
    </w:p>
    <w:p w:rsidR="0005638B" w:rsidRPr="00884CF8" w:rsidRDefault="0005638B" w:rsidP="00884CF8">
      <w:pPr>
        <w:jc w:val="center"/>
        <w:rPr>
          <w:b/>
          <w:color w:val="FF0000"/>
        </w:rPr>
      </w:pPr>
    </w:p>
    <w:tbl>
      <w:tblPr>
        <w:tblW w:w="0" w:type="auto"/>
        <w:tblInd w:w="-471" w:type="dxa"/>
        <w:tblLayout w:type="fixed"/>
        <w:tblLook w:val="0000" w:firstRow="0" w:lastRow="0" w:firstColumn="0" w:lastColumn="0" w:noHBand="0" w:noVBand="0"/>
      </w:tblPr>
      <w:tblGrid>
        <w:gridCol w:w="7939"/>
        <w:gridCol w:w="2030"/>
      </w:tblGrid>
      <w:tr w:rsidR="0005638B" w:rsidRPr="00884CF8">
        <w:trPr>
          <w:trHeight w:val="387"/>
        </w:trPr>
        <w:tc>
          <w:tcPr>
            <w:tcW w:w="7939" w:type="dxa"/>
            <w:tcBorders>
              <w:top w:val="double" w:sz="1" w:space="0" w:color="000000"/>
              <w:left w:val="double" w:sz="1" w:space="0" w:color="000000"/>
              <w:bottom w:val="single" w:sz="4" w:space="0" w:color="000000"/>
            </w:tcBorders>
            <w:shd w:val="clear" w:color="auto" w:fill="auto"/>
          </w:tcPr>
          <w:p w:rsidR="0005638B" w:rsidRPr="00884CF8" w:rsidRDefault="0005638B" w:rsidP="00884CF8">
            <w:pPr>
              <w:jc w:val="center"/>
              <w:rPr>
                <w:b/>
                <w:szCs w:val="24"/>
              </w:rPr>
            </w:pPr>
            <w:r w:rsidRPr="00884CF8">
              <w:rPr>
                <w:b/>
                <w:szCs w:val="24"/>
              </w:rPr>
              <w:t>Project Name</w:t>
            </w:r>
          </w:p>
        </w:tc>
        <w:tc>
          <w:tcPr>
            <w:tcW w:w="2030" w:type="dxa"/>
            <w:tcBorders>
              <w:top w:val="double" w:sz="1" w:space="0" w:color="000000"/>
              <w:left w:val="single" w:sz="4" w:space="0" w:color="000000"/>
              <w:bottom w:val="single" w:sz="4" w:space="0" w:color="000000"/>
              <w:right w:val="double" w:sz="1" w:space="0" w:color="000000"/>
            </w:tcBorders>
            <w:shd w:val="clear" w:color="auto" w:fill="auto"/>
          </w:tcPr>
          <w:p w:rsidR="0005638B" w:rsidRPr="00884CF8" w:rsidRDefault="0005638B" w:rsidP="00884CF8">
            <w:pPr>
              <w:jc w:val="center"/>
            </w:pPr>
            <w:r w:rsidRPr="00884CF8">
              <w:rPr>
                <w:b/>
                <w:szCs w:val="24"/>
              </w:rPr>
              <w:t>Report Date</w:t>
            </w:r>
          </w:p>
        </w:tc>
      </w:tr>
      <w:tr w:rsidR="0005638B" w:rsidRPr="00884CF8">
        <w:trPr>
          <w:trHeight w:val="666"/>
        </w:trPr>
        <w:tc>
          <w:tcPr>
            <w:tcW w:w="7939" w:type="dxa"/>
            <w:tcBorders>
              <w:top w:val="single" w:sz="4" w:space="0" w:color="000000"/>
              <w:left w:val="double" w:sz="1" w:space="0" w:color="000000"/>
              <w:bottom w:val="double" w:sz="1" w:space="0" w:color="000000"/>
            </w:tcBorders>
            <w:shd w:val="clear" w:color="auto" w:fill="auto"/>
          </w:tcPr>
          <w:p w:rsidR="0005638B" w:rsidRPr="00884CF8" w:rsidRDefault="0005638B" w:rsidP="00884CF8">
            <w:pPr>
              <w:snapToGrid w:val="0"/>
              <w:jc w:val="center"/>
            </w:pPr>
          </w:p>
          <w:p w:rsidR="00BA2ED8" w:rsidRPr="00884CF8" w:rsidRDefault="00BA2ED8" w:rsidP="00884CF8">
            <w:pPr>
              <w:snapToGrid w:val="0"/>
              <w:jc w:val="center"/>
            </w:pPr>
            <w:r w:rsidRPr="00884CF8">
              <w:t>On-Site Coding</w:t>
            </w:r>
          </w:p>
          <w:p w:rsidR="0005638B" w:rsidRPr="00884CF8" w:rsidRDefault="0005638B" w:rsidP="00884CF8">
            <w:pPr>
              <w:jc w:val="center"/>
            </w:pPr>
          </w:p>
          <w:p w:rsidR="0005638B" w:rsidRPr="00884CF8" w:rsidRDefault="0005638B" w:rsidP="00884CF8">
            <w:pPr>
              <w:jc w:val="center"/>
              <w:rPr>
                <w:szCs w:val="24"/>
              </w:rPr>
            </w:pPr>
          </w:p>
        </w:tc>
        <w:tc>
          <w:tcPr>
            <w:tcW w:w="2030" w:type="dxa"/>
            <w:tcBorders>
              <w:top w:val="single" w:sz="4" w:space="0" w:color="000000"/>
              <w:left w:val="single" w:sz="4" w:space="0" w:color="000000"/>
              <w:bottom w:val="double" w:sz="1" w:space="0" w:color="000000"/>
              <w:right w:val="double" w:sz="1" w:space="0" w:color="000000"/>
            </w:tcBorders>
            <w:shd w:val="clear" w:color="auto" w:fill="auto"/>
          </w:tcPr>
          <w:p w:rsidR="0005638B" w:rsidRPr="00884CF8" w:rsidRDefault="0005638B" w:rsidP="00884CF8">
            <w:pPr>
              <w:snapToGrid w:val="0"/>
              <w:jc w:val="center"/>
            </w:pPr>
          </w:p>
          <w:p w:rsidR="0005638B" w:rsidRPr="00884CF8" w:rsidRDefault="00BA2ED8" w:rsidP="00884CF8">
            <w:pPr>
              <w:jc w:val="center"/>
              <w:rPr>
                <w:rFonts w:eastAsia="MS Gothic"/>
              </w:rPr>
            </w:pPr>
            <w:r w:rsidRPr="00884CF8">
              <w:rPr>
                <w:rFonts w:eastAsia="MS Gothic"/>
              </w:rPr>
              <w:t>13.01.2020</w:t>
            </w:r>
          </w:p>
        </w:tc>
      </w:tr>
    </w:tbl>
    <w:p w:rsidR="0005638B" w:rsidRPr="00884CF8" w:rsidRDefault="0005638B" w:rsidP="00884CF8">
      <w:pPr>
        <w:jc w:val="center"/>
        <w:rPr>
          <w:b/>
          <w:color w:val="FF0000"/>
        </w:rPr>
      </w:pPr>
    </w:p>
    <w:p w:rsidR="0005638B" w:rsidRPr="00884CF8" w:rsidRDefault="0005638B" w:rsidP="00884CF8">
      <w:pPr>
        <w:jc w:val="center"/>
        <w:rPr>
          <w:b/>
          <w:color w:val="FF0000"/>
        </w:rPr>
      </w:pPr>
    </w:p>
    <w:tbl>
      <w:tblPr>
        <w:tblW w:w="0" w:type="auto"/>
        <w:tblInd w:w="-471" w:type="dxa"/>
        <w:tblLayout w:type="fixed"/>
        <w:tblLook w:val="0000" w:firstRow="0" w:lastRow="0" w:firstColumn="0" w:lastColumn="0" w:noHBand="0" w:noVBand="0"/>
      </w:tblPr>
      <w:tblGrid>
        <w:gridCol w:w="4962"/>
        <w:gridCol w:w="5007"/>
      </w:tblGrid>
      <w:tr w:rsidR="0005638B" w:rsidRPr="00884CF8">
        <w:trPr>
          <w:trHeight w:val="160"/>
        </w:trPr>
        <w:tc>
          <w:tcPr>
            <w:tcW w:w="4962" w:type="dxa"/>
            <w:tcBorders>
              <w:top w:val="double" w:sz="1" w:space="0" w:color="000000"/>
              <w:left w:val="double" w:sz="1" w:space="0" w:color="000000"/>
              <w:bottom w:val="single" w:sz="4" w:space="0" w:color="000000"/>
            </w:tcBorders>
            <w:shd w:val="clear" w:color="auto" w:fill="auto"/>
          </w:tcPr>
          <w:p w:rsidR="0005638B" w:rsidRPr="00884CF8" w:rsidRDefault="0005638B" w:rsidP="00884CF8">
            <w:pPr>
              <w:jc w:val="center"/>
              <w:rPr>
                <w:b/>
                <w:szCs w:val="24"/>
              </w:rPr>
            </w:pPr>
            <w:r w:rsidRPr="00884CF8">
              <w:rPr>
                <w:b/>
                <w:szCs w:val="24"/>
              </w:rPr>
              <w:t>Student Number(s)</w:t>
            </w:r>
          </w:p>
        </w:tc>
        <w:tc>
          <w:tcPr>
            <w:tcW w:w="5007" w:type="dxa"/>
            <w:tcBorders>
              <w:top w:val="double" w:sz="1" w:space="0" w:color="000000"/>
              <w:left w:val="single" w:sz="4" w:space="0" w:color="000000"/>
              <w:bottom w:val="single" w:sz="4" w:space="0" w:color="000000"/>
              <w:right w:val="double" w:sz="1" w:space="0" w:color="000000"/>
            </w:tcBorders>
            <w:shd w:val="clear" w:color="auto" w:fill="auto"/>
          </w:tcPr>
          <w:p w:rsidR="0005638B" w:rsidRPr="00884CF8" w:rsidRDefault="0005638B" w:rsidP="00884CF8">
            <w:pPr>
              <w:jc w:val="center"/>
              <w:rPr>
                <w:szCs w:val="24"/>
              </w:rPr>
            </w:pPr>
            <w:r w:rsidRPr="00884CF8">
              <w:rPr>
                <w:b/>
                <w:szCs w:val="24"/>
              </w:rPr>
              <w:t>Student Name(s)</w:t>
            </w:r>
          </w:p>
        </w:tc>
      </w:tr>
      <w:tr w:rsidR="0005638B" w:rsidRPr="00884CF8">
        <w:trPr>
          <w:trHeight w:val="1415"/>
        </w:trPr>
        <w:tc>
          <w:tcPr>
            <w:tcW w:w="4962" w:type="dxa"/>
            <w:tcBorders>
              <w:top w:val="single" w:sz="4" w:space="0" w:color="000000"/>
              <w:left w:val="double" w:sz="1" w:space="0" w:color="000000"/>
              <w:bottom w:val="single" w:sz="4" w:space="0" w:color="000000"/>
            </w:tcBorders>
            <w:shd w:val="clear" w:color="auto" w:fill="auto"/>
          </w:tcPr>
          <w:p w:rsidR="0005638B" w:rsidRPr="00884CF8" w:rsidRDefault="0005638B" w:rsidP="00884CF8">
            <w:pPr>
              <w:snapToGrid w:val="0"/>
              <w:jc w:val="center"/>
              <w:rPr>
                <w:szCs w:val="24"/>
              </w:rPr>
            </w:pPr>
          </w:p>
          <w:p w:rsidR="00BA2ED8" w:rsidRPr="00884CF8" w:rsidRDefault="00BA2ED8" w:rsidP="00884CF8">
            <w:pPr>
              <w:jc w:val="center"/>
              <w:rPr>
                <w:szCs w:val="24"/>
              </w:rPr>
            </w:pPr>
            <w:r w:rsidRPr="00884CF8">
              <w:rPr>
                <w:szCs w:val="24"/>
              </w:rPr>
              <w:t>21627711</w:t>
            </w:r>
          </w:p>
          <w:p w:rsidR="00BA2ED8" w:rsidRPr="00884CF8" w:rsidRDefault="00BA2ED8" w:rsidP="00884CF8">
            <w:pPr>
              <w:jc w:val="center"/>
              <w:rPr>
                <w:szCs w:val="24"/>
              </w:rPr>
            </w:pPr>
            <w:r w:rsidRPr="00884CF8">
              <w:rPr>
                <w:szCs w:val="24"/>
              </w:rPr>
              <w:t>21693239</w:t>
            </w:r>
          </w:p>
          <w:p w:rsidR="0005638B" w:rsidRPr="00884CF8" w:rsidRDefault="00BA2ED8" w:rsidP="00884CF8">
            <w:pPr>
              <w:jc w:val="center"/>
              <w:rPr>
                <w:szCs w:val="24"/>
              </w:rPr>
            </w:pPr>
            <w:r w:rsidRPr="00884CF8">
              <w:rPr>
                <w:szCs w:val="24"/>
              </w:rPr>
              <w:t>21426682</w:t>
            </w:r>
          </w:p>
          <w:p w:rsidR="0005638B" w:rsidRPr="00884CF8" w:rsidRDefault="0005638B" w:rsidP="00884CF8">
            <w:pPr>
              <w:jc w:val="center"/>
              <w:rPr>
                <w:szCs w:val="24"/>
              </w:rPr>
            </w:pPr>
          </w:p>
        </w:tc>
        <w:tc>
          <w:tcPr>
            <w:tcW w:w="5007" w:type="dxa"/>
            <w:tcBorders>
              <w:top w:val="single" w:sz="4" w:space="0" w:color="000000"/>
              <w:left w:val="single" w:sz="4" w:space="0" w:color="000000"/>
              <w:bottom w:val="single" w:sz="4" w:space="0" w:color="000000"/>
              <w:right w:val="double" w:sz="1" w:space="0" w:color="000000"/>
            </w:tcBorders>
            <w:shd w:val="clear" w:color="auto" w:fill="auto"/>
          </w:tcPr>
          <w:p w:rsidR="0005638B" w:rsidRPr="00884CF8" w:rsidRDefault="0005638B" w:rsidP="00884CF8">
            <w:pPr>
              <w:snapToGrid w:val="0"/>
              <w:jc w:val="center"/>
              <w:rPr>
                <w:szCs w:val="24"/>
              </w:rPr>
            </w:pPr>
          </w:p>
          <w:p w:rsidR="00BA2ED8" w:rsidRPr="00884CF8" w:rsidRDefault="00BA2ED8" w:rsidP="00884CF8">
            <w:pPr>
              <w:suppressAutoHyphens w:val="0"/>
              <w:jc w:val="center"/>
              <w:rPr>
                <w:rFonts w:ascii="Arial" w:hAnsi="Arial" w:cs="Arial"/>
                <w:color w:val="000000"/>
                <w:lang w:eastAsia="tr-TR"/>
              </w:rPr>
            </w:pPr>
            <w:r w:rsidRPr="00884CF8">
              <w:rPr>
                <w:rFonts w:ascii="Arial" w:hAnsi="Arial" w:cs="Arial"/>
                <w:color w:val="000000"/>
              </w:rPr>
              <w:t>Halil Etka Tutkun</w:t>
            </w:r>
          </w:p>
          <w:p w:rsidR="00BA2ED8" w:rsidRPr="00884CF8" w:rsidRDefault="00BA2ED8" w:rsidP="00884CF8">
            <w:pPr>
              <w:suppressAutoHyphens w:val="0"/>
              <w:jc w:val="center"/>
              <w:rPr>
                <w:rFonts w:ascii="Arial" w:hAnsi="Arial" w:cs="Arial"/>
                <w:color w:val="000000"/>
                <w:lang w:eastAsia="tr-TR"/>
              </w:rPr>
            </w:pPr>
            <w:proofErr w:type="spellStart"/>
            <w:r w:rsidRPr="00884CF8">
              <w:rPr>
                <w:rFonts w:ascii="Arial" w:hAnsi="Arial" w:cs="Arial"/>
                <w:color w:val="000000"/>
              </w:rPr>
              <w:t>Uğur</w:t>
            </w:r>
            <w:proofErr w:type="spellEnd"/>
            <w:r w:rsidRPr="00884CF8">
              <w:rPr>
                <w:rFonts w:ascii="Arial" w:hAnsi="Arial" w:cs="Arial"/>
                <w:color w:val="000000"/>
              </w:rPr>
              <w:t xml:space="preserve"> </w:t>
            </w:r>
            <w:proofErr w:type="spellStart"/>
            <w:r w:rsidRPr="00884CF8">
              <w:rPr>
                <w:rFonts w:ascii="Arial" w:hAnsi="Arial" w:cs="Arial"/>
                <w:color w:val="000000"/>
              </w:rPr>
              <w:t>Küçükterzi</w:t>
            </w:r>
            <w:proofErr w:type="spellEnd"/>
          </w:p>
          <w:p w:rsidR="00BA2ED8" w:rsidRPr="00884CF8" w:rsidRDefault="00BA2ED8" w:rsidP="00884CF8">
            <w:pPr>
              <w:suppressAutoHyphens w:val="0"/>
              <w:jc w:val="center"/>
              <w:rPr>
                <w:rFonts w:ascii="Arial" w:hAnsi="Arial" w:cs="Arial"/>
                <w:color w:val="000000"/>
              </w:rPr>
            </w:pPr>
            <w:r w:rsidRPr="00884CF8">
              <w:rPr>
                <w:rFonts w:ascii="Arial" w:hAnsi="Arial" w:cs="Arial"/>
                <w:color w:val="000000"/>
              </w:rPr>
              <w:t xml:space="preserve">Said </w:t>
            </w:r>
            <w:proofErr w:type="spellStart"/>
            <w:r w:rsidRPr="00884CF8">
              <w:rPr>
                <w:rFonts w:ascii="Arial" w:hAnsi="Arial" w:cs="Arial"/>
                <w:color w:val="000000"/>
              </w:rPr>
              <w:t>Furkan</w:t>
            </w:r>
            <w:proofErr w:type="spellEnd"/>
            <w:r w:rsidRPr="00884CF8">
              <w:rPr>
                <w:rFonts w:ascii="Arial" w:hAnsi="Arial" w:cs="Arial"/>
                <w:color w:val="000000"/>
              </w:rPr>
              <w:t xml:space="preserve"> </w:t>
            </w:r>
            <w:proofErr w:type="spellStart"/>
            <w:r w:rsidRPr="00884CF8">
              <w:rPr>
                <w:rFonts w:ascii="Arial" w:hAnsi="Arial" w:cs="Arial"/>
                <w:color w:val="000000"/>
              </w:rPr>
              <w:t>Ayvaz</w:t>
            </w:r>
            <w:proofErr w:type="spellEnd"/>
          </w:p>
          <w:p w:rsidR="0005638B" w:rsidRPr="00884CF8" w:rsidRDefault="0005638B" w:rsidP="00884CF8">
            <w:pPr>
              <w:jc w:val="center"/>
              <w:rPr>
                <w:szCs w:val="24"/>
              </w:rPr>
            </w:pPr>
          </w:p>
        </w:tc>
      </w:tr>
      <w:tr w:rsidR="0005638B" w:rsidRPr="00884CF8">
        <w:trPr>
          <w:trHeight w:val="253"/>
        </w:trPr>
        <w:tc>
          <w:tcPr>
            <w:tcW w:w="4962" w:type="dxa"/>
            <w:tcBorders>
              <w:top w:val="single" w:sz="4" w:space="0" w:color="000000"/>
              <w:left w:val="double" w:sz="1" w:space="0" w:color="000000"/>
              <w:bottom w:val="single" w:sz="4" w:space="0" w:color="000000"/>
            </w:tcBorders>
            <w:shd w:val="clear" w:color="auto" w:fill="auto"/>
          </w:tcPr>
          <w:p w:rsidR="0005638B" w:rsidRPr="00884CF8" w:rsidRDefault="0005638B" w:rsidP="00884CF8">
            <w:pPr>
              <w:jc w:val="center"/>
              <w:rPr>
                <w:b/>
                <w:szCs w:val="24"/>
              </w:rPr>
            </w:pPr>
            <w:r w:rsidRPr="00884CF8">
              <w:rPr>
                <w:b/>
                <w:szCs w:val="24"/>
              </w:rPr>
              <w:t>Supervisor(s)</w:t>
            </w:r>
          </w:p>
        </w:tc>
        <w:tc>
          <w:tcPr>
            <w:tcW w:w="5007" w:type="dxa"/>
            <w:tcBorders>
              <w:top w:val="single" w:sz="4" w:space="0" w:color="000000"/>
              <w:left w:val="single" w:sz="4" w:space="0" w:color="000000"/>
              <w:bottom w:val="single" w:sz="4" w:space="0" w:color="000000"/>
              <w:right w:val="double" w:sz="1" w:space="0" w:color="000000"/>
            </w:tcBorders>
            <w:shd w:val="clear" w:color="auto" w:fill="auto"/>
          </w:tcPr>
          <w:p w:rsidR="0005638B" w:rsidRPr="00884CF8" w:rsidRDefault="0005638B" w:rsidP="00884CF8">
            <w:pPr>
              <w:ind w:right="-253"/>
              <w:jc w:val="center"/>
              <w:rPr>
                <w:szCs w:val="24"/>
              </w:rPr>
            </w:pPr>
            <w:r w:rsidRPr="00884CF8">
              <w:rPr>
                <w:b/>
                <w:szCs w:val="24"/>
              </w:rPr>
              <w:t>Company Representative(s)</w:t>
            </w:r>
          </w:p>
        </w:tc>
      </w:tr>
      <w:tr w:rsidR="0005638B" w:rsidRPr="00884CF8">
        <w:trPr>
          <w:trHeight w:val="1236"/>
        </w:trPr>
        <w:tc>
          <w:tcPr>
            <w:tcW w:w="4962" w:type="dxa"/>
            <w:tcBorders>
              <w:top w:val="single" w:sz="4" w:space="0" w:color="000000"/>
              <w:left w:val="double" w:sz="1" w:space="0" w:color="000000"/>
              <w:bottom w:val="double" w:sz="1" w:space="0" w:color="000000"/>
            </w:tcBorders>
            <w:shd w:val="clear" w:color="auto" w:fill="auto"/>
          </w:tcPr>
          <w:p w:rsidR="00BA2ED8" w:rsidRPr="00884CF8" w:rsidRDefault="00BA2ED8" w:rsidP="00884CF8">
            <w:pPr>
              <w:snapToGrid w:val="0"/>
              <w:jc w:val="center"/>
              <w:rPr>
                <w:rFonts w:ascii="Arial" w:hAnsi="Arial" w:cs="Arial"/>
                <w:color w:val="000000"/>
              </w:rPr>
            </w:pPr>
          </w:p>
          <w:p w:rsidR="00BA2ED8" w:rsidRPr="00884CF8" w:rsidRDefault="00BA2ED8" w:rsidP="00884CF8">
            <w:pPr>
              <w:snapToGrid w:val="0"/>
              <w:jc w:val="center"/>
              <w:rPr>
                <w:rFonts w:ascii="Arial" w:hAnsi="Arial" w:cs="Arial"/>
                <w:color w:val="000000"/>
              </w:rPr>
            </w:pPr>
          </w:p>
          <w:p w:rsidR="0005638B" w:rsidRPr="00884CF8" w:rsidRDefault="00BA2ED8" w:rsidP="00884CF8">
            <w:pPr>
              <w:snapToGrid w:val="0"/>
              <w:jc w:val="center"/>
              <w:rPr>
                <w:szCs w:val="24"/>
              </w:rPr>
            </w:pPr>
            <w:proofErr w:type="spellStart"/>
            <w:r w:rsidRPr="00884CF8">
              <w:rPr>
                <w:rFonts w:ascii="Arial" w:hAnsi="Arial" w:cs="Arial"/>
                <w:color w:val="000000"/>
              </w:rPr>
              <w:t>Gönenç</w:t>
            </w:r>
            <w:proofErr w:type="spellEnd"/>
            <w:r w:rsidRPr="00884CF8">
              <w:rPr>
                <w:rFonts w:ascii="Arial" w:hAnsi="Arial" w:cs="Arial"/>
                <w:color w:val="000000"/>
              </w:rPr>
              <w:t xml:space="preserve"> ERCAN</w:t>
            </w:r>
          </w:p>
        </w:tc>
        <w:tc>
          <w:tcPr>
            <w:tcW w:w="5007" w:type="dxa"/>
            <w:tcBorders>
              <w:top w:val="single" w:sz="4" w:space="0" w:color="000000"/>
              <w:left w:val="single" w:sz="4" w:space="0" w:color="000000"/>
              <w:bottom w:val="double" w:sz="1" w:space="0" w:color="000000"/>
              <w:right w:val="double" w:sz="1" w:space="0" w:color="000000"/>
            </w:tcBorders>
            <w:shd w:val="clear" w:color="auto" w:fill="auto"/>
          </w:tcPr>
          <w:p w:rsidR="0005638B" w:rsidRPr="00884CF8" w:rsidRDefault="0005638B" w:rsidP="00884CF8">
            <w:pPr>
              <w:snapToGrid w:val="0"/>
              <w:jc w:val="center"/>
            </w:pPr>
          </w:p>
          <w:p w:rsidR="0005638B" w:rsidRPr="00884CF8" w:rsidRDefault="0005638B" w:rsidP="00884CF8">
            <w:pPr>
              <w:jc w:val="center"/>
              <w:rPr>
                <w:szCs w:val="24"/>
              </w:rPr>
            </w:pPr>
          </w:p>
        </w:tc>
      </w:tr>
    </w:tbl>
    <w:p w:rsidR="0005638B" w:rsidRPr="00884CF8" w:rsidRDefault="0005638B" w:rsidP="00884CF8">
      <w:pPr>
        <w:jc w:val="center"/>
      </w:pPr>
    </w:p>
    <w:p w:rsidR="0005638B" w:rsidRPr="00884CF8" w:rsidRDefault="0005638B" w:rsidP="00884CF8">
      <w:pPr>
        <w:jc w:val="center"/>
      </w:pPr>
    </w:p>
    <w:tbl>
      <w:tblPr>
        <w:tblW w:w="0" w:type="auto"/>
        <w:tblInd w:w="-471" w:type="dxa"/>
        <w:tblLayout w:type="fixed"/>
        <w:tblLook w:val="0000" w:firstRow="0" w:lastRow="0" w:firstColumn="0" w:lastColumn="0" w:noHBand="0" w:noVBand="0"/>
      </w:tblPr>
      <w:tblGrid>
        <w:gridCol w:w="4962"/>
        <w:gridCol w:w="5007"/>
      </w:tblGrid>
      <w:tr w:rsidR="0005638B" w:rsidRPr="00884CF8">
        <w:trPr>
          <w:trHeight w:val="160"/>
        </w:trPr>
        <w:tc>
          <w:tcPr>
            <w:tcW w:w="4962" w:type="dxa"/>
            <w:tcBorders>
              <w:top w:val="double" w:sz="1" w:space="0" w:color="000000"/>
              <w:left w:val="double" w:sz="1" w:space="0" w:color="000000"/>
              <w:bottom w:val="single" w:sz="4" w:space="0" w:color="000000"/>
            </w:tcBorders>
            <w:shd w:val="clear" w:color="auto" w:fill="auto"/>
          </w:tcPr>
          <w:p w:rsidR="0005638B" w:rsidRPr="00884CF8" w:rsidRDefault="0005638B" w:rsidP="00884CF8">
            <w:pPr>
              <w:jc w:val="center"/>
              <w:rPr>
                <w:b/>
                <w:szCs w:val="24"/>
              </w:rPr>
            </w:pPr>
            <w:r w:rsidRPr="00884CF8">
              <w:rPr>
                <w:b/>
                <w:szCs w:val="24"/>
              </w:rPr>
              <w:t>Project Coordinator</w:t>
            </w:r>
          </w:p>
        </w:tc>
        <w:tc>
          <w:tcPr>
            <w:tcW w:w="5007" w:type="dxa"/>
            <w:tcBorders>
              <w:top w:val="double" w:sz="1" w:space="0" w:color="000000"/>
              <w:left w:val="single" w:sz="4" w:space="0" w:color="000000"/>
              <w:bottom w:val="single" w:sz="4" w:space="0" w:color="000000"/>
              <w:right w:val="double" w:sz="1" w:space="0" w:color="000000"/>
            </w:tcBorders>
            <w:shd w:val="clear" w:color="auto" w:fill="auto"/>
          </w:tcPr>
          <w:p w:rsidR="0005638B" w:rsidRPr="00884CF8" w:rsidRDefault="0005638B" w:rsidP="00884CF8">
            <w:pPr>
              <w:jc w:val="center"/>
            </w:pPr>
            <w:r w:rsidRPr="00884CF8">
              <w:rPr>
                <w:b/>
                <w:szCs w:val="24"/>
              </w:rPr>
              <w:t>Report Approval</w:t>
            </w:r>
          </w:p>
        </w:tc>
      </w:tr>
      <w:tr w:rsidR="0005638B" w:rsidRPr="00884CF8">
        <w:trPr>
          <w:trHeight w:val="666"/>
        </w:trPr>
        <w:tc>
          <w:tcPr>
            <w:tcW w:w="4962" w:type="dxa"/>
            <w:tcBorders>
              <w:top w:val="single" w:sz="4" w:space="0" w:color="000000"/>
              <w:left w:val="double" w:sz="1" w:space="0" w:color="000000"/>
              <w:bottom w:val="double" w:sz="1" w:space="0" w:color="000000"/>
            </w:tcBorders>
            <w:shd w:val="clear" w:color="auto" w:fill="auto"/>
          </w:tcPr>
          <w:p w:rsidR="0005638B" w:rsidRPr="00884CF8" w:rsidRDefault="0005638B" w:rsidP="00884CF8">
            <w:pPr>
              <w:snapToGrid w:val="0"/>
              <w:jc w:val="center"/>
            </w:pPr>
          </w:p>
          <w:p w:rsidR="0005638B" w:rsidRPr="00884CF8" w:rsidRDefault="0005638B" w:rsidP="00884CF8">
            <w:pPr>
              <w:jc w:val="center"/>
            </w:pPr>
          </w:p>
          <w:p w:rsidR="0005638B" w:rsidRPr="00884CF8" w:rsidRDefault="0005638B" w:rsidP="00884CF8">
            <w:pPr>
              <w:jc w:val="center"/>
            </w:pPr>
          </w:p>
          <w:p w:rsidR="0005638B" w:rsidRPr="00884CF8" w:rsidRDefault="0005638B" w:rsidP="00884CF8">
            <w:pPr>
              <w:jc w:val="center"/>
            </w:pPr>
          </w:p>
          <w:p w:rsidR="0005638B" w:rsidRPr="00884CF8" w:rsidRDefault="0005638B" w:rsidP="00884CF8">
            <w:pPr>
              <w:jc w:val="center"/>
            </w:pPr>
            <w:r w:rsidRPr="00884CF8">
              <w:t>Date: ________________</w:t>
            </w:r>
          </w:p>
        </w:tc>
        <w:tc>
          <w:tcPr>
            <w:tcW w:w="5007" w:type="dxa"/>
            <w:tcBorders>
              <w:top w:val="single" w:sz="4" w:space="0" w:color="000000"/>
              <w:left w:val="single" w:sz="4" w:space="0" w:color="000000"/>
              <w:bottom w:val="double" w:sz="1" w:space="0" w:color="000000"/>
              <w:right w:val="double" w:sz="1" w:space="0" w:color="000000"/>
            </w:tcBorders>
            <w:shd w:val="clear" w:color="auto" w:fill="auto"/>
          </w:tcPr>
          <w:p w:rsidR="0005638B" w:rsidRPr="00884CF8" w:rsidRDefault="0005638B" w:rsidP="00884CF8">
            <w:pPr>
              <w:snapToGrid w:val="0"/>
              <w:jc w:val="center"/>
            </w:pPr>
          </w:p>
          <w:p w:rsidR="0005638B" w:rsidRPr="00884CF8" w:rsidRDefault="0005638B" w:rsidP="00884CF8">
            <w:pPr>
              <w:jc w:val="center"/>
            </w:pPr>
            <w:r w:rsidRPr="00884CF8">
              <w:rPr>
                <w:rFonts w:ascii="MS Gothic" w:eastAsia="MS Gothic" w:hAnsi="MS Gothic" w:cs="MS Gothic"/>
              </w:rPr>
              <w:t>☐</w:t>
            </w:r>
            <w:r w:rsidRPr="00884CF8">
              <w:t xml:space="preserve"> Yes                      </w:t>
            </w:r>
            <w:r w:rsidRPr="00884CF8">
              <w:rPr>
                <w:rFonts w:ascii="Segoe UI Symbol" w:eastAsia="MS Gothic" w:hAnsi="Segoe UI Symbol" w:cs="Segoe UI Symbol"/>
              </w:rPr>
              <w:t>☐</w:t>
            </w:r>
            <w:r w:rsidRPr="00884CF8">
              <w:t xml:space="preserve"> No</w:t>
            </w:r>
          </w:p>
          <w:p w:rsidR="0005638B" w:rsidRPr="00884CF8" w:rsidRDefault="0005638B" w:rsidP="00884CF8">
            <w:pPr>
              <w:jc w:val="center"/>
            </w:pPr>
          </w:p>
          <w:p w:rsidR="0005638B" w:rsidRPr="00884CF8" w:rsidRDefault="0005638B" w:rsidP="00884CF8">
            <w:pPr>
              <w:jc w:val="center"/>
            </w:pPr>
          </w:p>
          <w:p w:rsidR="0005638B" w:rsidRPr="00884CF8" w:rsidRDefault="0005638B" w:rsidP="00884CF8">
            <w:pPr>
              <w:jc w:val="center"/>
              <w:rPr>
                <w:rFonts w:eastAsia="MS Gothic"/>
              </w:rPr>
            </w:pPr>
            <w:r w:rsidRPr="00884CF8">
              <w:t>If no, rational of rejection: _________________________</w:t>
            </w:r>
          </w:p>
          <w:p w:rsidR="0005638B" w:rsidRPr="00884CF8" w:rsidRDefault="0005638B" w:rsidP="00884CF8">
            <w:pPr>
              <w:jc w:val="center"/>
              <w:rPr>
                <w:rFonts w:eastAsia="MS Gothic"/>
              </w:rPr>
            </w:pPr>
          </w:p>
          <w:p w:rsidR="0005638B" w:rsidRPr="00884CF8" w:rsidRDefault="0005638B" w:rsidP="00884CF8">
            <w:pPr>
              <w:jc w:val="center"/>
              <w:rPr>
                <w:rFonts w:eastAsia="MS Gothic"/>
              </w:rPr>
            </w:pPr>
          </w:p>
        </w:tc>
      </w:tr>
    </w:tbl>
    <w:p w:rsidR="0005638B" w:rsidRPr="00884CF8" w:rsidRDefault="0005638B" w:rsidP="00884CF8">
      <w:pPr>
        <w:jc w:val="center"/>
      </w:pPr>
    </w:p>
    <w:tbl>
      <w:tblPr>
        <w:tblW w:w="9969" w:type="dxa"/>
        <w:tblInd w:w="-471" w:type="dxa"/>
        <w:tblLayout w:type="fixed"/>
        <w:tblLook w:val="0000" w:firstRow="0" w:lastRow="0" w:firstColumn="0" w:lastColumn="0" w:noHBand="0" w:noVBand="0"/>
      </w:tblPr>
      <w:tblGrid>
        <w:gridCol w:w="9969"/>
      </w:tblGrid>
      <w:tr w:rsidR="00CD774E" w:rsidRPr="00884CF8" w:rsidTr="00CD774E">
        <w:trPr>
          <w:trHeight w:val="160"/>
        </w:trPr>
        <w:tc>
          <w:tcPr>
            <w:tcW w:w="9969" w:type="dxa"/>
            <w:tcBorders>
              <w:top w:val="double" w:sz="1" w:space="0" w:color="000000"/>
              <w:left w:val="double" w:sz="1" w:space="0" w:color="000000"/>
              <w:bottom w:val="single" w:sz="4" w:space="0" w:color="000000"/>
              <w:right w:val="double" w:sz="1" w:space="0" w:color="000000"/>
            </w:tcBorders>
            <w:shd w:val="clear" w:color="auto" w:fill="auto"/>
          </w:tcPr>
          <w:p w:rsidR="00CD774E" w:rsidRPr="00884CF8" w:rsidRDefault="00CD774E" w:rsidP="00884CF8">
            <w:pPr>
              <w:jc w:val="center"/>
            </w:pPr>
            <w:r w:rsidRPr="00884CF8">
              <w:rPr>
                <w:b/>
                <w:szCs w:val="24"/>
              </w:rPr>
              <w:t xml:space="preserve">Project Video </w:t>
            </w:r>
            <w:proofErr w:type="spellStart"/>
            <w:r w:rsidRPr="00884CF8">
              <w:rPr>
                <w:b/>
                <w:szCs w:val="24"/>
              </w:rPr>
              <w:t>Youtube</w:t>
            </w:r>
            <w:proofErr w:type="spellEnd"/>
            <w:r w:rsidRPr="00884CF8">
              <w:rPr>
                <w:b/>
                <w:szCs w:val="24"/>
              </w:rPr>
              <w:t xml:space="preserve"> Link</w:t>
            </w:r>
          </w:p>
        </w:tc>
      </w:tr>
      <w:tr w:rsidR="00CD774E" w:rsidRPr="00884CF8" w:rsidTr="0005638B">
        <w:trPr>
          <w:trHeight w:val="666"/>
        </w:trPr>
        <w:tc>
          <w:tcPr>
            <w:tcW w:w="9969" w:type="dxa"/>
            <w:tcBorders>
              <w:top w:val="single" w:sz="4" w:space="0" w:color="000000"/>
              <w:left w:val="double" w:sz="1" w:space="0" w:color="000000"/>
              <w:bottom w:val="double" w:sz="1" w:space="0" w:color="000000"/>
              <w:right w:val="double" w:sz="1" w:space="0" w:color="000000"/>
            </w:tcBorders>
            <w:shd w:val="clear" w:color="auto" w:fill="auto"/>
            <w:vAlign w:val="center"/>
          </w:tcPr>
          <w:p w:rsidR="00CD774E" w:rsidRPr="00884CF8" w:rsidRDefault="00FD0D8B" w:rsidP="00884CF8">
            <w:pPr>
              <w:pStyle w:val="WW-NormalWeb1"/>
              <w:snapToGrid w:val="0"/>
              <w:spacing w:before="60" w:after="60"/>
              <w:jc w:val="center"/>
              <w:rPr>
                <w:lang w:val="en-US"/>
              </w:rPr>
            </w:pPr>
            <w:hyperlink r:id="rId9" w:history="1">
              <w:r w:rsidRPr="0028612D">
                <w:rPr>
                  <w:rStyle w:val="Hyperlink"/>
                  <w:rFonts w:cs="Times"/>
                  <w:sz w:val="20"/>
                  <w:szCs w:val="20"/>
                </w:rPr>
                <w:t>https://www.youtube.com/watch?v=tAPY07f0N1E</w:t>
              </w:r>
            </w:hyperlink>
          </w:p>
        </w:tc>
      </w:tr>
    </w:tbl>
    <w:p w:rsidR="00CD774E" w:rsidRPr="00884CF8" w:rsidRDefault="00CD774E" w:rsidP="00884CF8">
      <w:pPr>
        <w:jc w:val="center"/>
      </w:pPr>
    </w:p>
    <w:p w:rsidR="0005638B" w:rsidRPr="00884CF8" w:rsidRDefault="0005638B" w:rsidP="001A04A9">
      <w:pPr>
        <w:pageBreakBefore/>
        <w:autoSpaceDE/>
        <w:spacing w:after="160" w:line="256" w:lineRule="auto"/>
        <w:rPr>
          <w:b/>
          <w:color w:val="FF0000"/>
          <w:sz w:val="32"/>
          <w:szCs w:val="32"/>
        </w:rPr>
      </w:pPr>
    </w:p>
    <w:p w:rsidR="0005638B" w:rsidRPr="00884CF8" w:rsidRDefault="0005638B" w:rsidP="00884CF8">
      <w:pPr>
        <w:pStyle w:val="Heading1"/>
        <w:numPr>
          <w:ilvl w:val="0"/>
          <w:numId w:val="3"/>
        </w:numPr>
        <w:jc w:val="center"/>
        <w:rPr>
          <w:color w:val="FF0000"/>
        </w:rPr>
      </w:pPr>
      <w:r w:rsidRPr="00884CF8">
        <w:rPr>
          <w:rFonts w:ascii="Times New Roman" w:hAnsi="Times New Roman"/>
          <w:b/>
          <w:color w:val="FF0000"/>
        </w:rPr>
        <w:t>TECHNICAL RESULTS</w:t>
      </w:r>
    </w:p>
    <w:p w:rsidR="0005638B" w:rsidRPr="00884CF8" w:rsidRDefault="0005638B" w:rsidP="001A04A9">
      <w:pPr>
        <w:rPr>
          <w:color w:val="FF0000"/>
        </w:rPr>
      </w:pPr>
    </w:p>
    <w:p w:rsidR="0005638B" w:rsidRPr="00884CF8" w:rsidRDefault="0005638B" w:rsidP="001A04A9">
      <w:pPr>
        <w:pStyle w:val="Heading2"/>
        <w:rPr>
          <w:b/>
          <w:color w:val="FF0000"/>
          <w:u w:val="single"/>
        </w:rPr>
      </w:pPr>
      <w:r w:rsidRPr="00884CF8">
        <w:rPr>
          <w:rFonts w:ascii="Times New Roman" w:hAnsi="Times New Roman"/>
          <w:b/>
          <w:color w:val="FF0000"/>
          <w:sz w:val="24"/>
          <w:szCs w:val="24"/>
        </w:rPr>
        <w:t>ABSTRACT</w:t>
      </w:r>
    </w:p>
    <w:p w:rsidR="0005638B" w:rsidRPr="00884CF8" w:rsidRDefault="0005638B" w:rsidP="001A04A9">
      <w:pPr>
        <w:pStyle w:val="WW-NormalWeb1"/>
        <w:spacing w:before="0" w:after="0"/>
        <w:rPr>
          <w:b/>
          <w:color w:val="FF0000"/>
          <w:u w:val="single"/>
          <w:lang w:val="en-US"/>
        </w:rPr>
      </w:pPr>
    </w:p>
    <w:tbl>
      <w:tblPr>
        <w:tblW w:w="0" w:type="auto"/>
        <w:tblInd w:w="108" w:type="dxa"/>
        <w:tblLayout w:type="fixed"/>
        <w:tblLook w:val="0000" w:firstRow="0" w:lastRow="0" w:firstColumn="0" w:lastColumn="0" w:noHBand="0" w:noVBand="0"/>
      </w:tblPr>
      <w:tblGrid>
        <w:gridCol w:w="9234"/>
      </w:tblGrid>
      <w:tr w:rsidR="0005638B" w:rsidRPr="00884CF8">
        <w:trPr>
          <w:trHeight w:val="370"/>
        </w:trPr>
        <w:tc>
          <w:tcPr>
            <w:tcW w:w="9234" w:type="dxa"/>
            <w:tcBorders>
              <w:top w:val="single" w:sz="4" w:space="0" w:color="000000"/>
              <w:left w:val="single" w:sz="8" w:space="0" w:color="000000"/>
              <w:bottom w:val="single" w:sz="4" w:space="0" w:color="000000"/>
              <w:right w:val="single" w:sz="8" w:space="0" w:color="000000"/>
            </w:tcBorders>
            <w:shd w:val="clear" w:color="auto" w:fill="auto"/>
            <w:vAlign w:val="center"/>
          </w:tcPr>
          <w:p w:rsidR="0005638B" w:rsidRPr="00884CF8" w:rsidRDefault="00393305" w:rsidP="001A04A9">
            <w:pPr>
              <w:rPr>
                <w:b/>
                <w:color w:val="000000"/>
              </w:rPr>
            </w:pPr>
            <w:r w:rsidRPr="00884CF8">
              <w:t xml:space="preserve"> </w:t>
            </w:r>
            <w:r w:rsidR="00C41401" w:rsidRPr="00884CF8">
              <w:t>Developing a</w:t>
            </w:r>
            <w:r w:rsidR="00E87833" w:rsidRPr="00884CF8">
              <w:t xml:space="preserve">n </w:t>
            </w:r>
            <w:r w:rsidR="00C41401" w:rsidRPr="00884CF8">
              <w:t>environment which autom</w:t>
            </w:r>
            <w:r w:rsidR="00E87833" w:rsidRPr="00884CF8">
              <w:t>ates the evaluation of the assigned coding challenges.</w:t>
            </w:r>
          </w:p>
        </w:tc>
      </w:tr>
      <w:tr w:rsidR="0005638B" w:rsidRPr="00884CF8">
        <w:trPr>
          <w:trHeight w:val="278"/>
        </w:trPr>
        <w:tc>
          <w:tcPr>
            <w:tcW w:w="9234" w:type="dxa"/>
            <w:tcBorders>
              <w:top w:val="single" w:sz="4" w:space="0" w:color="000000"/>
              <w:left w:val="single" w:sz="8" w:space="0" w:color="000000"/>
              <w:bottom w:val="single" w:sz="8" w:space="0" w:color="000000"/>
              <w:right w:val="single" w:sz="8" w:space="0" w:color="000000"/>
            </w:tcBorders>
            <w:shd w:val="clear" w:color="auto" w:fill="auto"/>
          </w:tcPr>
          <w:p w:rsidR="0005638B" w:rsidRPr="00884CF8" w:rsidRDefault="00883B07" w:rsidP="001A04A9">
            <w:pPr>
              <w:rPr>
                <w:b/>
              </w:rPr>
            </w:pPr>
            <w:r w:rsidRPr="00884CF8">
              <w:rPr>
                <w:b/>
                <w:color w:val="000000"/>
              </w:rPr>
              <w:t xml:space="preserve">Keywords: </w:t>
            </w:r>
            <w:r w:rsidRPr="00884CF8">
              <w:rPr>
                <w:color w:val="000000"/>
              </w:rPr>
              <w:t>digital-learning, online-editor, online-compiler, automated-evaluation, coding-challenges</w:t>
            </w:r>
          </w:p>
        </w:tc>
      </w:tr>
    </w:tbl>
    <w:p w:rsidR="0005638B" w:rsidRDefault="0005638B" w:rsidP="001A04A9">
      <w:pPr>
        <w:rPr>
          <w:b/>
          <w:bCs/>
          <w:szCs w:val="24"/>
        </w:rPr>
      </w:pPr>
    </w:p>
    <w:p w:rsidR="00206B42" w:rsidRPr="00884CF8" w:rsidRDefault="00206B42" w:rsidP="001A04A9">
      <w:pPr>
        <w:rPr>
          <w:b/>
          <w:bCs/>
          <w:szCs w:val="24"/>
        </w:rPr>
      </w:pPr>
    </w:p>
    <w:p w:rsidR="0005638B" w:rsidRPr="00884CF8" w:rsidRDefault="0005638B" w:rsidP="001A04A9">
      <w:pPr>
        <w:pStyle w:val="Heading2"/>
        <w:numPr>
          <w:ilvl w:val="0"/>
          <w:numId w:val="2"/>
        </w:numPr>
        <w:ind w:left="567" w:hanging="567"/>
        <w:rPr>
          <w:b/>
          <w:color w:val="FF0000"/>
          <w:u w:val="single"/>
        </w:rPr>
      </w:pPr>
      <w:r w:rsidRPr="00884CF8">
        <w:rPr>
          <w:rFonts w:ascii="Times New Roman" w:hAnsi="Times New Roman"/>
          <w:b/>
          <w:color w:val="FF0000"/>
          <w:sz w:val="24"/>
          <w:szCs w:val="24"/>
        </w:rPr>
        <w:t>INTRODUCTION</w:t>
      </w:r>
    </w:p>
    <w:p w:rsidR="0005638B" w:rsidRPr="00884CF8" w:rsidRDefault="0005638B" w:rsidP="001A04A9">
      <w:pPr>
        <w:pStyle w:val="WW-NormalWeb1"/>
        <w:spacing w:before="0" w:after="0"/>
        <w:rPr>
          <w:b/>
          <w:color w:val="FF0000"/>
          <w:u w:val="single"/>
          <w:lang w:val="en-US"/>
        </w:rPr>
      </w:pPr>
    </w:p>
    <w:tbl>
      <w:tblPr>
        <w:tblW w:w="0" w:type="auto"/>
        <w:tblInd w:w="108" w:type="dxa"/>
        <w:tblLayout w:type="fixed"/>
        <w:tblLook w:val="0000" w:firstRow="0" w:lastRow="0" w:firstColumn="0" w:lastColumn="0" w:noHBand="0" w:noVBand="0"/>
      </w:tblPr>
      <w:tblGrid>
        <w:gridCol w:w="9234"/>
      </w:tblGrid>
      <w:tr w:rsidR="0005638B" w:rsidRPr="00884CF8">
        <w:trPr>
          <w:trHeight w:val="293"/>
        </w:trPr>
        <w:tc>
          <w:tcPr>
            <w:tcW w:w="9234" w:type="dxa"/>
            <w:tcBorders>
              <w:top w:val="single" w:sz="4" w:space="0" w:color="000000"/>
              <w:left w:val="single" w:sz="8" w:space="0" w:color="000000"/>
              <w:bottom w:val="single" w:sz="4" w:space="0" w:color="000000"/>
              <w:right w:val="single" w:sz="8" w:space="0" w:color="000000"/>
            </w:tcBorders>
            <w:shd w:val="clear" w:color="auto" w:fill="auto"/>
            <w:vAlign w:val="center"/>
          </w:tcPr>
          <w:p w:rsidR="00C41401" w:rsidRPr="00884CF8" w:rsidRDefault="00C41401" w:rsidP="001A04A9">
            <w:r w:rsidRPr="00884CF8">
              <w:t xml:space="preserve">There are many coding courses and training institutes out there. Mostly they use manual processes to evaluate the coding challenges they assign to students. Addition to that, students </w:t>
            </w:r>
            <w:proofErr w:type="gramStart"/>
            <w:r w:rsidRPr="00884CF8">
              <w:t>have to</w:t>
            </w:r>
            <w:proofErr w:type="gramEnd"/>
            <w:r w:rsidRPr="00884CF8">
              <w:t xml:space="preserve"> go through a boring process to set-up the development environment, even for smallest challenges, which is really discouraging for newly starting students.</w:t>
            </w:r>
          </w:p>
          <w:p w:rsidR="00C41401" w:rsidRPr="00884CF8" w:rsidRDefault="00C41401" w:rsidP="001A04A9"/>
          <w:p w:rsidR="0005638B" w:rsidRPr="00884CF8" w:rsidRDefault="00C41401" w:rsidP="001A04A9">
            <w:r w:rsidRPr="00884CF8">
              <w:t xml:space="preserve">Intention of our platform is to make the evaluation process faster by making it automated to some degree. Also, to provide an online environment for the students that takes near zero effort to set-up to start coding.  </w:t>
            </w:r>
          </w:p>
        </w:tc>
      </w:tr>
    </w:tbl>
    <w:p w:rsidR="0005638B" w:rsidRDefault="0005638B" w:rsidP="001A04A9"/>
    <w:p w:rsidR="00206B42" w:rsidRPr="00884CF8" w:rsidRDefault="00206B42" w:rsidP="001A04A9"/>
    <w:p w:rsidR="0005638B" w:rsidRPr="00884CF8" w:rsidRDefault="0005638B" w:rsidP="001A04A9">
      <w:pPr>
        <w:pStyle w:val="Heading2"/>
        <w:numPr>
          <w:ilvl w:val="0"/>
          <w:numId w:val="2"/>
        </w:numPr>
        <w:ind w:left="567" w:hanging="567"/>
      </w:pPr>
      <w:r w:rsidRPr="00884CF8">
        <w:rPr>
          <w:rFonts w:ascii="Times New Roman" w:hAnsi="Times New Roman"/>
          <w:b/>
          <w:color w:val="FF0000"/>
          <w:sz w:val="24"/>
          <w:szCs w:val="24"/>
        </w:rPr>
        <w:t>BACKGROUND</w:t>
      </w:r>
    </w:p>
    <w:p w:rsidR="0005638B" w:rsidRPr="00884CF8" w:rsidRDefault="0005638B" w:rsidP="001A04A9"/>
    <w:tbl>
      <w:tblPr>
        <w:tblW w:w="0" w:type="auto"/>
        <w:tblInd w:w="108" w:type="dxa"/>
        <w:tblLayout w:type="fixed"/>
        <w:tblLook w:val="0000" w:firstRow="0" w:lastRow="0" w:firstColumn="0" w:lastColumn="0" w:noHBand="0" w:noVBand="0"/>
      </w:tblPr>
      <w:tblGrid>
        <w:gridCol w:w="9234"/>
      </w:tblGrid>
      <w:tr w:rsidR="0005638B" w:rsidRPr="00884CF8">
        <w:trPr>
          <w:trHeight w:val="423"/>
        </w:trPr>
        <w:tc>
          <w:tcPr>
            <w:tcW w:w="9234" w:type="dxa"/>
            <w:tcBorders>
              <w:top w:val="single" w:sz="4" w:space="0" w:color="000000"/>
              <w:left w:val="single" w:sz="8" w:space="0" w:color="000000"/>
              <w:bottom w:val="single" w:sz="4" w:space="0" w:color="000000"/>
              <w:right w:val="single" w:sz="8" w:space="0" w:color="000000"/>
            </w:tcBorders>
            <w:shd w:val="clear" w:color="auto" w:fill="auto"/>
            <w:vAlign w:val="center"/>
          </w:tcPr>
          <w:p w:rsidR="001D44E7" w:rsidRDefault="001D44E7" w:rsidP="001A04A9">
            <w:pPr>
              <w:pStyle w:val="WW-NormalWeb1"/>
              <w:snapToGrid w:val="0"/>
              <w:spacing w:before="60" w:after="60"/>
              <w:rPr>
                <w:lang w:val="en-US"/>
              </w:rPr>
            </w:pPr>
            <w:r>
              <w:rPr>
                <w:lang w:val="en-US"/>
              </w:rPr>
              <w:t>In our project we used a few popular technologies such as,</w:t>
            </w:r>
          </w:p>
          <w:p w:rsidR="001D44E7" w:rsidRDefault="001D44E7" w:rsidP="001A04A9">
            <w:pPr>
              <w:pStyle w:val="WW-NormalWeb1"/>
              <w:snapToGrid w:val="0"/>
              <w:spacing w:before="60" w:after="60"/>
              <w:rPr>
                <w:lang w:val="en-US"/>
              </w:rPr>
            </w:pPr>
          </w:p>
          <w:p w:rsidR="005D5DC7" w:rsidRDefault="001D44E7" w:rsidP="001A04A9">
            <w:pPr>
              <w:pStyle w:val="WW-NormalWeb1"/>
              <w:snapToGrid w:val="0"/>
              <w:spacing w:before="60" w:after="60"/>
              <w:rPr>
                <w:lang w:val="en-US"/>
              </w:rPr>
            </w:pPr>
            <w:r w:rsidRPr="001D44E7">
              <w:rPr>
                <w:lang w:val="en-US"/>
              </w:rPr>
              <w:t>ASP.NET Core MVC</w:t>
            </w:r>
            <w:r>
              <w:rPr>
                <w:lang w:val="en-US"/>
              </w:rPr>
              <w:t>: It</w:t>
            </w:r>
            <w:r w:rsidRPr="001D44E7">
              <w:rPr>
                <w:lang w:val="en-US"/>
              </w:rPr>
              <w:t xml:space="preserve"> is a rich framework for building web apps and APIs using the Model-View-Controller design pattern.</w:t>
            </w:r>
            <w:r w:rsidR="005D5DC7">
              <w:rPr>
                <w:lang w:val="en-US"/>
              </w:rPr>
              <w:t xml:space="preserve"> </w:t>
            </w:r>
          </w:p>
          <w:p w:rsidR="001D44E7" w:rsidRDefault="005D5DC7" w:rsidP="001A04A9">
            <w:pPr>
              <w:pStyle w:val="WW-NormalWeb1"/>
              <w:snapToGrid w:val="0"/>
              <w:spacing w:before="60" w:after="60"/>
              <w:rPr>
                <w:lang w:val="en-US"/>
              </w:rPr>
            </w:pPr>
            <w:hyperlink r:id="rId10" w:history="1">
              <w:r w:rsidRPr="0028612D">
                <w:rPr>
                  <w:rStyle w:val="Hyperlink"/>
                </w:rPr>
                <w:t>https://docs.microsoft.com/en-us/aspnet/core/mvc/overview?view=aspnetcore-3.1</w:t>
              </w:r>
            </w:hyperlink>
          </w:p>
          <w:p w:rsidR="001D44E7" w:rsidRDefault="001D44E7" w:rsidP="001A04A9">
            <w:pPr>
              <w:pStyle w:val="WW-NormalWeb1"/>
              <w:snapToGrid w:val="0"/>
              <w:spacing w:before="60" w:after="60"/>
              <w:rPr>
                <w:lang w:val="en-US"/>
              </w:rPr>
            </w:pPr>
          </w:p>
          <w:p w:rsidR="001D44E7" w:rsidRDefault="001D44E7" w:rsidP="001A04A9">
            <w:pPr>
              <w:pStyle w:val="WW-NormalWeb1"/>
              <w:snapToGrid w:val="0"/>
              <w:spacing w:before="60" w:after="60"/>
              <w:rPr>
                <w:lang w:val="en-US"/>
              </w:rPr>
            </w:pPr>
            <w:r w:rsidRPr="001D44E7">
              <w:rPr>
                <w:lang w:val="en-US"/>
              </w:rPr>
              <w:t xml:space="preserve">ASP.NET Core </w:t>
            </w:r>
            <w:proofErr w:type="spellStart"/>
            <w:r>
              <w:rPr>
                <w:lang w:val="en-US"/>
              </w:rPr>
              <w:t>SignalR</w:t>
            </w:r>
            <w:proofErr w:type="spellEnd"/>
            <w:r>
              <w:rPr>
                <w:lang w:val="en-US"/>
              </w:rPr>
              <w:t xml:space="preserve">: It </w:t>
            </w:r>
            <w:r w:rsidR="005D5DC7" w:rsidRPr="005D5DC7">
              <w:rPr>
                <w:lang w:val="en-US"/>
              </w:rPr>
              <w:t>is an open-source library that simplifies adding real-time web functionality to apps. Real-time web functionality enables server-side code to push content to clients instantly.</w:t>
            </w:r>
          </w:p>
          <w:p w:rsidR="005D5DC7" w:rsidRDefault="005D5DC7" w:rsidP="001A04A9">
            <w:pPr>
              <w:pStyle w:val="WW-NormalWeb1"/>
              <w:snapToGrid w:val="0"/>
              <w:spacing w:before="60" w:after="60"/>
            </w:pPr>
            <w:hyperlink r:id="rId11" w:history="1">
              <w:r>
                <w:rPr>
                  <w:rStyle w:val="Hyperlink"/>
                </w:rPr>
                <w:t>https://docs.microsoft.com/en-us/aspnet/core/signalr/introduction?view=aspnetcore-3.1</w:t>
              </w:r>
            </w:hyperlink>
          </w:p>
          <w:p w:rsidR="005D5DC7" w:rsidRDefault="005D5DC7" w:rsidP="001A04A9">
            <w:pPr>
              <w:pStyle w:val="WW-NormalWeb1"/>
              <w:snapToGrid w:val="0"/>
              <w:spacing w:before="60" w:after="60"/>
              <w:rPr>
                <w:lang w:val="en-US"/>
              </w:rPr>
            </w:pPr>
          </w:p>
          <w:p w:rsidR="005D5DC7" w:rsidRDefault="005D5DC7" w:rsidP="001A04A9">
            <w:pPr>
              <w:pStyle w:val="WW-NormalWeb1"/>
              <w:snapToGrid w:val="0"/>
              <w:spacing w:before="60" w:after="60"/>
              <w:rPr>
                <w:lang w:val="en-US"/>
              </w:rPr>
            </w:pPr>
            <w:r>
              <w:rPr>
                <w:lang w:val="en-US"/>
              </w:rPr>
              <w:t>MongoDB: It</w:t>
            </w:r>
            <w:r w:rsidRPr="005D5DC7">
              <w:rPr>
                <w:lang w:val="en-US"/>
              </w:rPr>
              <w:t xml:space="preserve"> is a</w:t>
            </w:r>
            <w:r w:rsidR="006D4494">
              <w:rPr>
                <w:lang w:val="en-US"/>
              </w:rPr>
              <w:t xml:space="preserve">n </w:t>
            </w:r>
            <w:r w:rsidR="006D4494">
              <w:rPr>
                <w:lang w:val="en-US"/>
              </w:rPr>
              <w:t>open-source</w:t>
            </w:r>
            <w:r w:rsidRPr="005D5DC7">
              <w:rPr>
                <w:lang w:val="en-US"/>
              </w:rPr>
              <w:t xml:space="preserve"> general purpose, document-based, distributed database built for modern application developers and for the cloud era.</w:t>
            </w:r>
            <w:r>
              <w:rPr>
                <w:lang w:val="en-US"/>
              </w:rPr>
              <w:t xml:space="preserve"> </w:t>
            </w:r>
          </w:p>
          <w:p w:rsidR="005D5DC7" w:rsidRDefault="005D5DC7" w:rsidP="001A04A9">
            <w:pPr>
              <w:pStyle w:val="WW-NormalWeb1"/>
              <w:snapToGrid w:val="0"/>
              <w:spacing w:before="60" w:after="60"/>
              <w:rPr>
                <w:lang w:val="en-US"/>
              </w:rPr>
            </w:pPr>
            <w:hyperlink r:id="rId12" w:history="1">
              <w:r w:rsidRPr="0028612D">
                <w:rPr>
                  <w:rStyle w:val="Hyperlink"/>
                </w:rPr>
                <w:t>https://www.mongodb.com/</w:t>
              </w:r>
            </w:hyperlink>
          </w:p>
          <w:p w:rsidR="005D5DC7" w:rsidRDefault="005D5DC7" w:rsidP="001A04A9">
            <w:pPr>
              <w:pStyle w:val="WW-NormalWeb1"/>
              <w:snapToGrid w:val="0"/>
              <w:spacing w:before="60" w:after="60"/>
              <w:rPr>
                <w:lang w:val="en-US"/>
              </w:rPr>
            </w:pPr>
          </w:p>
          <w:p w:rsidR="005D5DC7" w:rsidRDefault="005D5DC7" w:rsidP="001A04A9">
            <w:pPr>
              <w:pStyle w:val="WW-NormalWeb1"/>
              <w:snapToGrid w:val="0"/>
              <w:spacing w:before="60" w:after="60"/>
              <w:rPr>
                <w:lang w:val="en-US"/>
              </w:rPr>
            </w:pPr>
            <w:r>
              <w:rPr>
                <w:lang w:val="en-US"/>
              </w:rPr>
              <w:t>Docker: It</w:t>
            </w:r>
            <w:r w:rsidRPr="005D5DC7">
              <w:rPr>
                <w:lang w:val="en-US"/>
              </w:rPr>
              <w:t xml:space="preserve"> is a</w:t>
            </w:r>
            <w:r>
              <w:rPr>
                <w:lang w:val="en-US"/>
              </w:rPr>
              <w:t>n open-source</w:t>
            </w:r>
            <w:r w:rsidRPr="005D5DC7">
              <w:rPr>
                <w:lang w:val="en-US"/>
              </w:rPr>
              <w:t xml:space="preserve"> tool designed to make it easier to create, deploy, and run applications by using containers.</w:t>
            </w:r>
          </w:p>
          <w:p w:rsidR="005D5DC7" w:rsidRPr="001D44E7" w:rsidRDefault="005D5DC7" w:rsidP="001A04A9">
            <w:pPr>
              <w:pStyle w:val="WW-NormalWeb1"/>
              <w:snapToGrid w:val="0"/>
              <w:spacing w:before="60" w:after="60"/>
              <w:rPr>
                <w:lang w:val="en-US"/>
              </w:rPr>
            </w:pPr>
            <w:hyperlink r:id="rId13" w:history="1">
              <w:r>
                <w:rPr>
                  <w:rStyle w:val="Hyperlink"/>
                </w:rPr>
                <w:t>https://www.docker.com/</w:t>
              </w:r>
            </w:hyperlink>
          </w:p>
        </w:tc>
      </w:tr>
    </w:tbl>
    <w:p w:rsidR="0005638B" w:rsidRDefault="0005638B" w:rsidP="001A04A9"/>
    <w:p w:rsidR="00206B42" w:rsidRDefault="00206B42" w:rsidP="001A04A9"/>
    <w:p w:rsidR="00206B42" w:rsidRDefault="00206B42" w:rsidP="001A04A9"/>
    <w:p w:rsidR="00206B42" w:rsidRPr="00884CF8" w:rsidRDefault="00206B42" w:rsidP="001A04A9"/>
    <w:p w:rsidR="0005638B" w:rsidRPr="00884CF8" w:rsidRDefault="0005638B" w:rsidP="001A04A9">
      <w:pPr>
        <w:pStyle w:val="Heading2"/>
        <w:numPr>
          <w:ilvl w:val="0"/>
          <w:numId w:val="2"/>
        </w:numPr>
        <w:ind w:left="567" w:hanging="567"/>
      </w:pPr>
      <w:r w:rsidRPr="00884CF8">
        <w:rPr>
          <w:rFonts w:ascii="Times New Roman" w:hAnsi="Times New Roman"/>
          <w:b/>
          <w:color w:val="FF0000"/>
          <w:sz w:val="24"/>
          <w:szCs w:val="24"/>
        </w:rPr>
        <w:t>RELATED WORK</w:t>
      </w:r>
    </w:p>
    <w:p w:rsidR="0005638B" w:rsidRPr="00884CF8" w:rsidRDefault="0005638B" w:rsidP="001A04A9"/>
    <w:tbl>
      <w:tblPr>
        <w:tblW w:w="0" w:type="auto"/>
        <w:tblInd w:w="108" w:type="dxa"/>
        <w:tblLayout w:type="fixed"/>
        <w:tblLook w:val="0000" w:firstRow="0" w:lastRow="0" w:firstColumn="0" w:lastColumn="0" w:noHBand="0" w:noVBand="0"/>
      </w:tblPr>
      <w:tblGrid>
        <w:gridCol w:w="9234"/>
      </w:tblGrid>
      <w:tr w:rsidR="0005638B" w:rsidRPr="00884CF8">
        <w:trPr>
          <w:trHeight w:val="423"/>
        </w:trPr>
        <w:tc>
          <w:tcPr>
            <w:tcW w:w="9234" w:type="dxa"/>
            <w:tcBorders>
              <w:top w:val="single" w:sz="4" w:space="0" w:color="000000"/>
              <w:left w:val="single" w:sz="8" w:space="0" w:color="000000"/>
              <w:bottom w:val="single" w:sz="4" w:space="0" w:color="000000"/>
              <w:right w:val="single" w:sz="8" w:space="0" w:color="000000"/>
            </w:tcBorders>
            <w:shd w:val="clear" w:color="auto" w:fill="auto"/>
            <w:vAlign w:val="center"/>
          </w:tcPr>
          <w:p w:rsidR="0005638B" w:rsidRPr="00884CF8" w:rsidRDefault="00393305" w:rsidP="001A04A9">
            <w:r w:rsidRPr="00884CF8">
              <w:t xml:space="preserve">There are similar systems out there that uses different approaches to solve this problem. The security and resource exhaustion are still big issues, which is a result of running user inputted code. Therefore, all these systems are closed source and there is minimum information out there related to these systems. But based on the usefulness and user experience here are some similar platforms: </w:t>
            </w:r>
            <w:hyperlink r:id="rId14" w:history="1">
              <w:r w:rsidR="00DD3734" w:rsidRPr="00884CF8">
                <w:rPr>
                  <w:rStyle w:val="Hyperlink"/>
                </w:rPr>
                <w:t>https://repl.it/</w:t>
              </w:r>
            </w:hyperlink>
            <w:r w:rsidRPr="00884CF8">
              <w:t>,</w:t>
            </w:r>
            <w:r w:rsidR="00DD3734" w:rsidRPr="00884CF8">
              <w:t xml:space="preserve"> </w:t>
            </w:r>
            <w:hyperlink r:id="rId15" w:history="1">
              <w:r w:rsidR="00DD3734" w:rsidRPr="00884CF8">
                <w:rPr>
                  <w:rStyle w:val="Hyperlink"/>
                </w:rPr>
                <w:t>https://autogradr.app/</w:t>
              </w:r>
            </w:hyperlink>
            <w:r w:rsidR="00DD3734" w:rsidRPr="00884CF8">
              <w:t xml:space="preserve"> </w:t>
            </w:r>
            <w:r w:rsidRPr="00884CF8">
              <w:t xml:space="preserve">, </w:t>
            </w:r>
            <w:hyperlink r:id="rId16" w:history="1">
              <w:r w:rsidR="00DD3734" w:rsidRPr="00884CF8">
                <w:rPr>
                  <w:rStyle w:val="Hyperlink"/>
                </w:rPr>
                <w:t>https://www.codiva.io/</w:t>
              </w:r>
            </w:hyperlink>
          </w:p>
        </w:tc>
      </w:tr>
    </w:tbl>
    <w:p w:rsidR="0005638B" w:rsidRDefault="0005638B" w:rsidP="001A04A9"/>
    <w:p w:rsidR="00206B42" w:rsidRPr="00884CF8" w:rsidRDefault="00206B42" w:rsidP="001A04A9"/>
    <w:p w:rsidR="0005638B" w:rsidRPr="00884CF8" w:rsidRDefault="0005638B" w:rsidP="001A04A9">
      <w:pPr>
        <w:pStyle w:val="Heading2"/>
        <w:numPr>
          <w:ilvl w:val="0"/>
          <w:numId w:val="2"/>
        </w:numPr>
        <w:ind w:left="567" w:hanging="567"/>
      </w:pPr>
      <w:r w:rsidRPr="00884CF8">
        <w:rPr>
          <w:rFonts w:ascii="Times New Roman" w:hAnsi="Times New Roman"/>
          <w:b/>
          <w:color w:val="FF0000"/>
          <w:sz w:val="24"/>
          <w:szCs w:val="24"/>
        </w:rPr>
        <w:t>METHOD</w:t>
      </w:r>
    </w:p>
    <w:p w:rsidR="0005638B" w:rsidRPr="00884CF8" w:rsidRDefault="0005638B" w:rsidP="001A04A9"/>
    <w:tbl>
      <w:tblPr>
        <w:tblW w:w="0" w:type="auto"/>
        <w:tblInd w:w="108" w:type="dxa"/>
        <w:tblLayout w:type="fixed"/>
        <w:tblLook w:val="0000" w:firstRow="0" w:lastRow="0" w:firstColumn="0" w:lastColumn="0" w:noHBand="0" w:noVBand="0"/>
      </w:tblPr>
      <w:tblGrid>
        <w:gridCol w:w="9234"/>
      </w:tblGrid>
      <w:tr w:rsidR="0005638B" w:rsidRPr="00884CF8">
        <w:trPr>
          <w:trHeight w:val="505"/>
        </w:trPr>
        <w:tc>
          <w:tcPr>
            <w:tcW w:w="9234" w:type="dxa"/>
            <w:tcBorders>
              <w:top w:val="single" w:sz="4" w:space="0" w:color="000000"/>
              <w:left w:val="single" w:sz="8" w:space="0" w:color="000000"/>
              <w:bottom w:val="single" w:sz="4" w:space="0" w:color="000000"/>
              <w:right w:val="single" w:sz="8" w:space="0" w:color="000000"/>
            </w:tcBorders>
            <w:shd w:val="clear" w:color="auto" w:fill="auto"/>
            <w:vAlign w:val="center"/>
          </w:tcPr>
          <w:p w:rsidR="00C41401" w:rsidRPr="00884CF8" w:rsidRDefault="00C41401" w:rsidP="001A04A9">
            <w:r w:rsidRPr="00884CF8">
              <w:t xml:space="preserve">We have studied other similar systems and tried to come up with </w:t>
            </w:r>
            <w:proofErr w:type="spellStart"/>
            <w:r w:rsidRPr="00884CF8">
              <w:t>and</w:t>
            </w:r>
            <w:proofErr w:type="spellEnd"/>
            <w:r w:rsidRPr="00884CF8">
              <w:t xml:space="preserve"> idea on how we can implement our system. Due to partitioning requirements among group members, architecture of the software plays a big role in this project. It </w:t>
            </w:r>
            <w:r w:rsidR="00504B6E">
              <w:t>had to</w:t>
            </w:r>
            <w:r w:rsidRPr="00884CF8">
              <w:t xml:space="preserve"> allow both independent development and high performance.</w:t>
            </w:r>
          </w:p>
          <w:p w:rsidR="00C41401" w:rsidRPr="00884CF8" w:rsidRDefault="00C41401" w:rsidP="001A04A9"/>
          <w:p w:rsidR="0005638B" w:rsidRPr="00884CF8" w:rsidRDefault="00C41401" w:rsidP="001A04A9">
            <w:r w:rsidRPr="00884CF8">
              <w:t>We’ve assigned different parts of the projects to different members which allow</w:t>
            </w:r>
            <w:r w:rsidR="00504B6E">
              <w:t>ed</w:t>
            </w:r>
            <w:r w:rsidRPr="00884CF8">
              <w:t xml:space="preserve"> us focus to these areas independently. After each member completed their parts, we integrate</w:t>
            </w:r>
            <w:r w:rsidR="00504B6E">
              <w:t>d</w:t>
            </w:r>
            <w:r w:rsidRPr="00884CF8">
              <w:t xml:space="preserve"> all of them and run some integration tests. According to these test results we appl</w:t>
            </w:r>
            <w:r w:rsidR="00504B6E">
              <w:t>ied</w:t>
            </w:r>
            <w:r w:rsidRPr="00884CF8">
              <w:t xml:space="preserve"> some improvements and add</w:t>
            </w:r>
            <w:r w:rsidR="00504B6E">
              <w:t>ed</w:t>
            </w:r>
            <w:r w:rsidRPr="00884CF8">
              <w:t xml:space="preserve"> new features. Throughout this process we ha</w:t>
            </w:r>
            <w:r w:rsidR="00504B6E">
              <w:t>d to</w:t>
            </w:r>
            <w:r w:rsidRPr="00884CF8">
              <w:t xml:space="preserve"> keep a good communication to be able to develop parts that will integrate easily.</w:t>
            </w:r>
          </w:p>
        </w:tc>
      </w:tr>
    </w:tbl>
    <w:p w:rsidR="001C1DFE" w:rsidRDefault="001C1DFE" w:rsidP="001A04A9"/>
    <w:p w:rsidR="00206B42" w:rsidRPr="00884CF8" w:rsidRDefault="00206B42" w:rsidP="001A04A9"/>
    <w:p w:rsidR="0005638B" w:rsidRPr="00884CF8" w:rsidRDefault="0005638B" w:rsidP="001A04A9">
      <w:pPr>
        <w:pStyle w:val="Heading2"/>
        <w:numPr>
          <w:ilvl w:val="0"/>
          <w:numId w:val="2"/>
        </w:numPr>
        <w:ind w:left="567" w:hanging="567"/>
      </w:pPr>
      <w:r w:rsidRPr="00884CF8">
        <w:rPr>
          <w:rFonts w:ascii="Times New Roman" w:hAnsi="Times New Roman"/>
          <w:b/>
          <w:color w:val="FF0000"/>
          <w:sz w:val="24"/>
          <w:szCs w:val="24"/>
        </w:rPr>
        <w:t>TECHNICAL DESIGN AND CONFIGURATION</w:t>
      </w:r>
    </w:p>
    <w:p w:rsidR="0005638B" w:rsidRPr="00884CF8" w:rsidRDefault="0005638B" w:rsidP="001A04A9"/>
    <w:tbl>
      <w:tblPr>
        <w:tblW w:w="0" w:type="auto"/>
        <w:tblInd w:w="108" w:type="dxa"/>
        <w:tblLayout w:type="fixed"/>
        <w:tblLook w:val="0000" w:firstRow="0" w:lastRow="0" w:firstColumn="0" w:lastColumn="0" w:noHBand="0" w:noVBand="0"/>
      </w:tblPr>
      <w:tblGrid>
        <w:gridCol w:w="9234"/>
      </w:tblGrid>
      <w:tr w:rsidR="0005638B" w:rsidRPr="00884CF8">
        <w:trPr>
          <w:trHeight w:val="411"/>
        </w:trPr>
        <w:tc>
          <w:tcPr>
            <w:tcW w:w="9234" w:type="dxa"/>
            <w:tcBorders>
              <w:top w:val="single" w:sz="4" w:space="0" w:color="000000"/>
              <w:left w:val="single" w:sz="8" w:space="0" w:color="000000"/>
              <w:bottom w:val="single" w:sz="4" w:space="0" w:color="000000"/>
              <w:right w:val="single" w:sz="8" w:space="0" w:color="000000"/>
            </w:tcBorders>
            <w:shd w:val="clear" w:color="auto" w:fill="auto"/>
            <w:vAlign w:val="center"/>
          </w:tcPr>
          <w:p w:rsidR="009F38AE" w:rsidRPr="00884CF8" w:rsidRDefault="001C1DFE" w:rsidP="001A04A9">
            <w:pPr>
              <w:spacing w:after="120" w:line="240" w:lineRule="atLeast"/>
              <w:rPr>
                <w:rFonts w:cs="Times"/>
              </w:rPr>
            </w:pPr>
            <w:r w:rsidRPr="00884CF8">
              <w:rPr>
                <w:rFonts w:cs="Times"/>
              </w:rPr>
              <w:t xml:space="preserve"> </w:t>
            </w:r>
            <w:r w:rsidR="003372A0">
              <w:rPr>
                <w:rFonts w:cs="Times"/>
              </w:rPr>
              <w:pict>
                <v:shape id="_x0000_i1026" type="#_x0000_t75" style="width:450.55pt;height:322.35pt">
                  <v:imagedata r:id="rId17" o:title=""/>
                </v:shape>
              </w:pict>
            </w:r>
          </w:p>
          <w:p w:rsidR="00884CF8" w:rsidRPr="00884CF8" w:rsidRDefault="00884CF8" w:rsidP="001A04A9">
            <w:pPr>
              <w:spacing w:after="120" w:line="240" w:lineRule="atLeast"/>
              <w:rPr>
                <w:rFonts w:cs="Times"/>
              </w:rPr>
            </w:pPr>
          </w:p>
          <w:p w:rsidR="00B2563F" w:rsidRPr="00884CF8" w:rsidRDefault="008772AE" w:rsidP="001A04A9">
            <w:pPr>
              <w:spacing w:after="120" w:line="240" w:lineRule="atLeast"/>
              <w:rPr>
                <w:rFonts w:cs="Times"/>
              </w:rPr>
            </w:pPr>
            <w:r w:rsidRPr="00884CF8">
              <w:rPr>
                <w:rFonts w:cs="Times"/>
              </w:rPr>
              <w:t xml:space="preserve">Our system consists of </w:t>
            </w:r>
            <w:r w:rsidR="00B2563F" w:rsidRPr="00884CF8">
              <w:rPr>
                <w:rFonts w:cs="Times"/>
              </w:rPr>
              <w:t>five major components. In this section we will describe them briefly</w:t>
            </w:r>
            <w:r w:rsidR="002E540B" w:rsidRPr="00884CF8">
              <w:rPr>
                <w:rFonts w:cs="Times"/>
              </w:rPr>
              <w:t xml:space="preserve"> and will give more technical details in the upcoming section.</w:t>
            </w:r>
          </w:p>
          <w:p w:rsidR="00B2563F" w:rsidRPr="00884CF8" w:rsidRDefault="00B2563F" w:rsidP="001A04A9">
            <w:pPr>
              <w:numPr>
                <w:ilvl w:val="0"/>
                <w:numId w:val="7"/>
              </w:numPr>
              <w:spacing w:after="120" w:line="240" w:lineRule="atLeast"/>
              <w:rPr>
                <w:rFonts w:cs="Times"/>
              </w:rPr>
            </w:pPr>
            <w:r w:rsidRPr="00884CF8">
              <w:rPr>
                <w:rFonts w:cs="Times"/>
              </w:rPr>
              <w:t xml:space="preserve">Web UI: </w:t>
            </w:r>
            <w:r w:rsidR="00DE0FB7">
              <w:rPr>
                <w:rFonts w:cs="Times"/>
              </w:rPr>
              <w:t>T</w:t>
            </w:r>
            <w:r w:rsidRPr="00884CF8">
              <w:rPr>
                <w:rFonts w:cs="Times"/>
              </w:rPr>
              <w:t xml:space="preserve">his is the component which lets users to interact with the system over a browser. </w:t>
            </w:r>
          </w:p>
          <w:p w:rsidR="00D14455" w:rsidRPr="00884CF8" w:rsidRDefault="00B2563F" w:rsidP="001A04A9">
            <w:pPr>
              <w:numPr>
                <w:ilvl w:val="0"/>
                <w:numId w:val="7"/>
              </w:numPr>
              <w:spacing w:after="120" w:line="240" w:lineRule="atLeast"/>
              <w:rPr>
                <w:rFonts w:cs="Times"/>
              </w:rPr>
            </w:pPr>
            <w:r w:rsidRPr="00884CF8">
              <w:rPr>
                <w:rFonts w:cs="Times"/>
              </w:rPr>
              <w:t xml:space="preserve">Web Application: </w:t>
            </w:r>
            <w:r w:rsidR="00DE0FB7">
              <w:rPr>
                <w:rFonts w:cs="Times"/>
              </w:rPr>
              <w:t>T</w:t>
            </w:r>
            <w:r w:rsidRPr="00884CF8">
              <w:rPr>
                <w:rFonts w:cs="Times"/>
              </w:rPr>
              <w:t>his is the component which performs most of the data manipulation operations and presents this data to user as a web page. This component also handles Authentication and Authorization operations.</w:t>
            </w:r>
          </w:p>
          <w:p w:rsidR="00B2563F" w:rsidRPr="00884CF8" w:rsidRDefault="00B2563F" w:rsidP="001A04A9">
            <w:pPr>
              <w:numPr>
                <w:ilvl w:val="0"/>
                <w:numId w:val="7"/>
              </w:numPr>
              <w:spacing w:after="120" w:line="240" w:lineRule="atLeast"/>
              <w:rPr>
                <w:rFonts w:cs="Times"/>
              </w:rPr>
            </w:pPr>
            <w:r w:rsidRPr="00884CF8">
              <w:rPr>
                <w:rFonts w:cs="Times"/>
              </w:rPr>
              <w:t xml:space="preserve">Execution Service: </w:t>
            </w:r>
            <w:r w:rsidR="00DE0FB7">
              <w:rPr>
                <w:rFonts w:cs="Times"/>
              </w:rPr>
              <w:t>T</w:t>
            </w:r>
            <w:r w:rsidRPr="00884CF8">
              <w:rPr>
                <w:rFonts w:cs="Times"/>
              </w:rPr>
              <w:t>his is the component which performs the compilation &amp; execution related operations with the help of some sub-components</w:t>
            </w:r>
            <w:r w:rsidR="002E540B" w:rsidRPr="00884CF8">
              <w:rPr>
                <w:rFonts w:cs="Times"/>
              </w:rPr>
              <w:t>.</w:t>
            </w:r>
          </w:p>
          <w:p w:rsidR="002E540B" w:rsidRDefault="002E540B" w:rsidP="001A04A9">
            <w:pPr>
              <w:numPr>
                <w:ilvl w:val="0"/>
                <w:numId w:val="7"/>
              </w:numPr>
              <w:spacing w:after="120" w:line="240" w:lineRule="atLeast"/>
              <w:rPr>
                <w:rFonts w:cs="Times"/>
              </w:rPr>
            </w:pPr>
            <w:r w:rsidRPr="00884CF8">
              <w:rPr>
                <w:rFonts w:cs="Times"/>
              </w:rPr>
              <w:t xml:space="preserve">Docker: </w:t>
            </w:r>
            <w:r w:rsidR="00DE0FB7">
              <w:rPr>
                <w:rFonts w:cs="Times"/>
              </w:rPr>
              <w:t>T</w:t>
            </w:r>
            <w:r w:rsidRPr="00884CF8">
              <w:rPr>
                <w:rFonts w:cs="Times"/>
              </w:rPr>
              <w:t>his is the component where we compile &amp; run our user inputted code.</w:t>
            </w:r>
          </w:p>
          <w:p w:rsidR="001356BF" w:rsidRPr="00EF4291" w:rsidRDefault="00177467" w:rsidP="002650B5">
            <w:pPr>
              <w:numPr>
                <w:ilvl w:val="0"/>
                <w:numId w:val="7"/>
              </w:numPr>
              <w:spacing w:after="120" w:line="240" w:lineRule="atLeast"/>
              <w:rPr>
                <w:rFonts w:cs="Times"/>
              </w:rPr>
            </w:pPr>
            <w:r w:rsidRPr="00EF4291">
              <w:rPr>
                <w:rFonts w:cs="Times"/>
              </w:rPr>
              <w:t>MongoDB: This is the component where we persist our data.</w:t>
            </w:r>
          </w:p>
          <w:p w:rsidR="001356BF" w:rsidRPr="00884CF8" w:rsidRDefault="001356BF" w:rsidP="001A04A9">
            <w:pPr>
              <w:spacing w:after="120" w:line="240" w:lineRule="atLeast"/>
              <w:rPr>
                <w:rFonts w:cs="Times"/>
              </w:rPr>
            </w:pPr>
          </w:p>
          <w:p w:rsidR="00527666" w:rsidRPr="00884CF8" w:rsidRDefault="00527666" w:rsidP="001A04A9">
            <w:pPr>
              <w:spacing w:after="120" w:line="240" w:lineRule="atLeast"/>
              <w:rPr>
                <w:rFonts w:cs="Times"/>
              </w:rPr>
            </w:pPr>
            <w:r w:rsidRPr="00884CF8">
              <w:rPr>
                <w:rFonts w:cs="Times"/>
              </w:rPr>
              <w:t>To be able the run this project on given environment below should be configured:</w:t>
            </w:r>
          </w:p>
          <w:p w:rsidR="00527666" w:rsidRPr="00884CF8" w:rsidRDefault="00527666" w:rsidP="001A04A9">
            <w:pPr>
              <w:numPr>
                <w:ilvl w:val="1"/>
                <w:numId w:val="7"/>
              </w:numPr>
              <w:spacing w:after="120" w:line="240" w:lineRule="atLeast"/>
              <w:rPr>
                <w:rFonts w:cs="Times"/>
              </w:rPr>
            </w:pPr>
            <w:r w:rsidRPr="00884CF8">
              <w:rPr>
                <w:rFonts w:cs="Times"/>
              </w:rPr>
              <w:t>.NET Core Runtime should be installed.</w:t>
            </w:r>
          </w:p>
          <w:p w:rsidR="00924739" w:rsidRPr="00884CF8" w:rsidRDefault="00924739" w:rsidP="001A04A9">
            <w:pPr>
              <w:numPr>
                <w:ilvl w:val="1"/>
                <w:numId w:val="7"/>
              </w:numPr>
              <w:spacing w:after="120" w:line="240" w:lineRule="atLeast"/>
              <w:rPr>
                <w:rFonts w:cs="Times"/>
              </w:rPr>
            </w:pPr>
            <w:r w:rsidRPr="00884CF8">
              <w:rPr>
                <w:rFonts w:cs="Times"/>
              </w:rPr>
              <w:t xml:space="preserve">MongoDB services should be </w:t>
            </w:r>
            <w:r w:rsidR="00E41CA4" w:rsidRPr="00884CF8">
              <w:rPr>
                <w:rFonts w:cs="Times"/>
              </w:rPr>
              <w:t>installed,</w:t>
            </w:r>
            <w:r w:rsidR="00E77FC5" w:rsidRPr="00884CF8">
              <w:rPr>
                <w:rFonts w:cs="Times"/>
              </w:rPr>
              <w:t xml:space="preserve"> and it should be hosted</w:t>
            </w:r>
            <w:r w:rsidRPr="00884CF8">
              <w:rPr>
                <w:rFonts w:cs="Times"/>
              </w:rPr>
              <w:t>.</w:t>
            </w:r>
          </w:p>
          <w:p w:rsidR="00924739" w:rsidRPr="00884CF8" w:rsidRDefault="00924739" w:rsidP="001A04A9">
            <w:pPr>
              <w:numPr>
                <w:ilvl w:val="1"/>
                <w:numId w:val="7"/>
              </w:numPr>
              <w:spacing w:after="120" w:line="240" w:lineRule="atLeast"/>
              <w:rPr>
                <w:rFonts w:cs="Times"/>
              </w:rPr>
            </w:pPr>
            <w:r w:rsidRPr="00884CF8">
              <w:rPr>
                <w:rFonts w:cs="Times"/>
              </w:rPr>
              <w:t xml:space="preserve">Docker should be </w:t>
            </w:r>
            <w:r w:rsidR="00EA78BD" w:rsidRPr="00884CF8">
              <w:rPr>
                <w:rFonts w:cs="Times"/>
              </w:rPr>
              <w:t>installed,</w:t>
            </w:r>
            <w:r w:rsidRPr="00884CF8">
              <w:rPr>
                <w:rFonts w:cs="Times"/>
              </w:rPr>
              <w:t xml:space="preserve"> and virtualization should be enabled </w:t>
            </w:r>
            <w:r w:rsidR="00A02ED9" w:rsidRPr="00884CF8">
              <w:rPr>
                <w:rFonts w:cs="Times"/>
              </w:rPr>
              <w:t>for</w:t>
            </w:r>
            <w:r w:rsidRPr="00884CF8">
              <w:rPr>
                <w:rFonts w:cs="Times"/>
              </w:rPr>
              <w:t xml:space="preserve"> the </w:t>
            </w:r>
            <w:r w:rsidR="00EA78BD" w:rsidRPr="00884CF8">
              <w:rPr>
                <w:rFonts w:cs="Times"/>
              </w:rPr>
              <w:t>environment</w:t>
            </w:r>
            <w:r w:rsidRPr="00884CF8">
              <w:rPr>
                <w:rFonts w:cs="Times"/>
              </w:rPr>
              <w:t>.</w:t>
            </w:r>
          </w:p>
          <w:p w:rsidR="00EA78BD" w:rsidRPr="00884CF8" w:rsidRDefault="00EA78BD" w:rsidP="001A04A9">
            <w:pPr>
              <w:numPr>
                <w:ilvl w:val="1"/>
                <w:numId w:val="7"/>
              </w:numPr>
              <w:spacing w:after="120" w:line="240" w:lineRule="atLeast"/>
              <w:rPr>
                <w:rFonts w:cs="Times"/>
              </w:rPr>
            </w:pPr>
            <w:r w:rsidRPr="00884CF8">
              <w:rPr>
                <w:rFonts w:cs="Times"/>
              </w:rPr>
              <w:t>One or separate</w:t>
            </w:r>
            <w:r w:rsidR="00527666" w:rsidRPr="00884CF8">
              <w:rPr>
                <w:rFonts w:cs="Times"/>
              </w:rPr>
              <w:t xml:space="preserve"> web server</w:t>
            </w:r>
            <w:r w:rsidRPr="00884CF8">
              <w:rPr>
                <w:rFonts w:cs="Times"/>
              </w:rPr>
              <w:t>s</w:t>
            </w:r>
            <w:r w:rsidR="00527666" w:rsidRPr="00884CF8">
              <w:rPr>
                <w:rFonts w:cs="Times"/>
              </w:rPr>
              <w:t xml:space="preserve"> should be configured to host </w:t>
            </w:r>
            <w:r w:rsidRPr="00884CF8">
              <w:rPr>
                <w:rFonts w:cs="Times"/>
              </w:rPr>
              <w:t>both Web A</w:t>
            </w:r>
            <w:r w:rsidR="00527666" w:rsidRPr="00884CF8">
              <w:rPr>
                <w:rFonts w:cs="Times"/>
              </w:rPr>
              <w:t>pplication</w:t>
            </w:r>
            <w:r w:rsidRPr="00884CF8">
              <w:rPr>
                <w:rFonts w:cs="Times"/>
              </w:rPr>
              <w:t xml:space="preserve"> and Execution Service (</w:t>
            </w:r>
            <w:r w:rsidR="00924739" w:rsidRPr="00884CF8">
              <w:rPr>
                <w:rFonts w:cs="Times"/>
              </w:rPr>
              <w:t xml:space="preserve">should </w:t>
            </w:r>
            <w:r w:rsidRPr="00884CF8">
              <w:rPr>
                <w:rFonts w:cs="Times"/>
              </w:rPr>
              <w:t>be configured to</w:t>
            </w:r>
            <w:r w:rsidR="00924739" w:rsidRPr="00884CF8">
              <w:rPr>
                <w:rFonts w:cs="Times"/>
              </w:rPr>
              <w:t xml:space="preserve"> allow WebSocket connection)</w:t>
            </w:r>
            <w:r w:rsidR="00527666" w:rsidRPr="00884CF8">
              <w:rPr>
                <w:rFonts w:cs="Times"/>
              </w:rPr>
              <w:t>.</w:t>
            </w:r>
          </w:p>
          <w:p w:rsidR="00EA78BD" w:rsidRPr="00884CF8" w:rsidRDefault="00EA78BD" w:rsidP="001A04A9">
            <w:pPr>
              <w:numPr>
                <w:ilvl w:val="1"/>
                <w:numId w:val="7"/>
              </w:numPr>
              <w:spacing w:after="120" w:line="240" w:lineRule="atLeast"/>
              <w:rPr>
                <w:rFonts w:cs="Times"/>
              </w:rPr>
            </w:pPr>
            <w:r w:rsidRPr="00884CF8">
              <w:rPr>
                <w:rFonts w:cs="Times"/>
              </w:rPr>
              <w:t>Execution Service should be configured to receive CORS from the Web Application’s domain.</w:t>
            </w:r>
          </w:p>
          <w:p w:rsidR="00527666" w:rsidRPr="00884CF8" w:rsidRDefault="00527666" w:rsidP="001A04A9">
            <w:pPr>
              <w:numPr>
                <w:ilvl w:val="1"/>
                <w:numId w:val="7"/>
              </w:numPr>
              <w:spacing w:after="120" w:line="240" w:lineRule="atLeast"/>
              <w:rPr>
                <w:rFonts w:cs="Times"/>
              </w:rPr>
            </w:pPr>
            <w:proofErr w:type="gramStart"/>
            <w:r w:rsidRPr="00884CF8">
              <w:rPr>
                <w:rFonts w:cs="Times"/>
              </w:rPr>
              <w:t>A</w:t>
            </w:r>
            <w:proofErr w:type="gramEnd"/>
            <w:r w:rsidRPr="00884CF8">
              <w:rPr>
                <w:rFonts w:cs="Times"/>
              </w:rPr>
              <w:t xml:space="preserve"> SSL certificate should be provided </w:t>
            </w:r>
            <w:r w:rsidR="00EA78BD" w:rsidRPr="00884CF8">
              <w:rPr>
                <w:rFonts w:cs="Times"/>
              </w:rPr>
              <w:t>for</w:t>
            </w:r>
            <w:r w:rsidRPr="00884CF8">
              <w:rPr>
                <w:rFonts w:cs="Times"/>
              </w:rPr>
              <w:t xml:space="preserve"> application to use</w:t>
            </w:r>
            <w:r w:rsidR="00EA78BD" w:rsidRPr="00884CF8">
              <w:rPr>
                <w:rFonts w:cs="Times"/>
              </w:rPr>
              <w:t xml:space="preserve"> (WebSocket only works on HTTPS connection)</w:t>
            </w:r>
            <w:r w:rsidRPr="00884CF8">
              <w:rPr>
                <w:rFonts w:cs="Times"/>
              </w:rPr>
              <w:t>.</w:t>
            </w:r>
          </w:p>
          <w:p w:rsidR="00EA78BD" w:rsidRPr="00884CF8" w:rsidRDefault="00EA78BD" w:rsidP="001A04A9">
            <w:pPr>
              <w:numPr>
                <w:ilvl w:val="1"/>
                <w:numId w:val="7"/>
              </w:numPr>
              <w:spacing w:after="120" w:line="240" w:lineRule="atLeast"/>
              <w:rPr>
                <w:rFonts w:cs="Times"/>
              </w:rPr>
            </w:pPr>
            <w:r w:rsidRPr="00884CF8">
              <w:rPr>
                <w:rFonts w:cs="Times"/>
              </w:rPr>
              <w:t xml:space="preserve">Both servers should be configured to use a shared secret key for signing Authentication Tokens. </w:t>
            </w:r>
            <w:r w:rsidR="001A04A9" w:rsidRPr="00884CF8">
              <w:rPr>
                <w:rFonts w:cs="Times"/>
              </w:rPr>
              <w:t>Also,</w:t>
            </w:r>
            <w:r w:rsidRPr="00884CF8">
              <w:rPr>
                <w:rFonts w:cs="Times"/>
              </w:rPr>
              <w:t xml:space="preserve"> they should be </w:t>
            </w:r>
            <w:r w:rsidR="00E77FC5" w:rsidRPr="00884CF8">
              <w:rPr>
                <w:rFonts w:cs="Times"/>
              </w:rPr>
              <w:t>configured with the Database connection string.</w:t>
            </w:r>
            <w:r w:rsidRPr="00884CF8">
              <w:rPr>
                <w:rFonts w:cs="Times"/>
              </w:rPr>
              <w:t xml:space="preserve"> </w:t>
            </w:r>
          </w:p>
          <w:p w:rsidR="00EE5108" w:rsidRPr="00884CF8" w:rsidRDefault="00EE5108" w:rsidP="001A04A9">
            <w:pPr>
              <w:spacing w:after="120" w:line="240" w:lineRule="atLeast"/>
              <w:rPr>
                <w:rFonts w:cs="Times"/>
                <w:color w:val="0000FF"/>
              </w:rPr>
            </w:pPr>
          </w:p>
          <w:p w:rsidR="00BE287D" w:rsidRPr="00884CF8" w:rsidRDefault="00BE287D" w:rsidP="001A04A9">
            <w:r w:rsidRPr="00884CF8">
              <w:t xml:space="preserve">Below is the overview of the core functionality of the program. There might be other functionalities as well, but they will be explained in the upcoming sections. </w:t>
            </w:r>
          </w:p>
          <w:p w:rsidR="00C9457D" w:rsidRPr="00884CF8" w:rsidRDefault="00C9457D" w:rsidP="001A04A9"/>
          <w:p w:rsidR="00BE287D" w:rsidRPr="00884CF8" w:rsidRDefault="00BE287D" w:rsidP="001A04A9">
            <w:pPr>
              <w:pStyle w:val="ListParagraph"/>
              <w:numPr>
                <w:ilvl w:val="1"/>
                <w:numId w:val="10"/>
              </w:numPr>
              <w:rPr>
                <w:rFonts w:ascii="Times" w:hAnsi="Times" w:cs="Times"/>
                <w:sz w:val="24"/>
                <w:szCs w:val="24"/>
              </w:rPr>
            </w:pPr>
            <w:r w:rsidRPr="00884CF8">
              <w:rPr>
                <w:rFonts w:ascii="Times" w:hAnsi="Times" w:cs="Times"/>
                <w:sz w:val="24"/>
                <w:szCs w:val="24"/>
              </w:rPr>
              <w:t>Educator creates an account.</w:t>
            </w:r>
          </w:p>
          <w:p w:rsidR="00BE287D" w:rsidRPr="00884CF8" w:rsidRDefault="00BE287D" w:rsidP="001A04A9">
            <w:pPr>
              <w:pStyle w:val="ListParagraph"/>
              <w:numPr>
                <w:ilvl w:val="1"/>
                <w:numId w:val="10"/>
              </w:numPr>
              <w:rPr>
                <w:rFonts w:ascii="Times" w:hAnsi="Times" w:cs="Times"/>
                <w:sz w:val="24"/>
                <w:szCs w:val="24"/>
              </w:rPr>
            </w:pPr>
            <w:r w:rsidRPr="00884CF8">
              <w:rPr>
                <w:rFonts w:ascii="Times" w:hAnsi="Times" w:cs="Times"/>
                <w:sz w:val="24"/>
                <w:szCs w:val="24"/>
              </w:rPr>
              <w:t xml:space="preserve">Educator creates a </w:t>
            </w:r>
            <w:r w:rsidR="006F224E" w:rsidRPr="00884CF8">
              <w:rPr>
                <w:rFonts w:ascii="Times" w:hAnsi="Times" w:cs="Times"/>
                <w:sz w:val="24"/>
                <w:szCs w:val="24"/>
              </w:rPr>
              <w:t xml:space="preserve">public or private </w:t>
            </w:r>
            <w:r w:rsidRPr="00884CF8">
              <w:rPr>
                <w:rFonts w:ascii="Times" w:hAnsi="Times" w:cs="Times"/>
                <w:sz w:val="24"/>
                <w:szCs w:val="24"/>
              </w:rPr>
              <w:t>challenge</w:t>
            </w:r>
            <w:r w:rsidR="006F224E" w:rsidRPr="00884CF8">
              <w:rPr>
                <w:rFonts w:ascii="Times" w:hAnsi="Times" w:cs="Times"/>
                <w:sz w:val="24"/>
                <w:szCs w:val="24"/>
              </w:rPr>
              <w:t>.</w:t>
            </w:r>
          </w:p>
          <w:p w:rsidR="00BE287D" w:rsidRPr="00884CF8" w:rsidRDefault="006F224E" w:rsidP="001A04A9">
            <w:pPr>
              <w:pStyle w:val="ListParagraph"/>
              <w:numPr>
                <w:ilvl w:val="1"/>
                <w:numId w:val="10"/>
              </w:numPr>
              <w:rPr>
                <w:rFonts w:ascii="Times" w:hAnsi="Times" w:cs="Times"/>
                <w:sz w:val="24"/>
                <w:szCs w:val="24"/>
              </w:rPr>
            </w:pPr>
            <w:r w:rsidRPr="00884CF8">
              <w:rPr>
                <w:rFonts w:ascii="Times" w:hAnsi="Times" w:cs="Times"/>
                <w:sz w:val="24"/>
                <w:szCs w:val="24"/>
              </w:rPr>
              <w:t>If challenge is private e</w:t>
            </w:r>
            <w:r w:rsidR="00BE287D" w:rsidRPr="00884CF8">
              <w:rPr>
                <w:rFonts w:ascii="Times" w:hAnsi="Times" w:cs="Times"/>
                <w:sz w:val="24"/>
                <w:szCs w:val="24"/>
              </w:rPr>
              <w:t xml:space="preserve">ducator shares the challenge key with </w:t>
            </w:r>
            <w:r w:rsidR="004E544B" w:rsidRPr="00884CF8">
              <w:rPr>
                <w:rFonts w:ascii="Times" w:hAnsi="Times" w:cs="Times"/>
                <w:sz w:val="24"/>
                <w:szCs w:val="24"/>
              </w:rPr>
              <w:t>participants</w:t>
            </w:r>
            <w:r w:rsidRPr="00884CF8">
              <w:rPr>
                <w:rFonts w:ascii="Times" w:hAnsi="Times" w:cs="Times"/>
                <w:sz w:val="24"/>
                <w:szCs w:val="24"/>
              </w:rPr>
              <w:t>.</w:t>
            </w:r>
          </w:p>
          <w:p w:rsidR="00BE287D" w:rsidRPr="00884CF8" w:rsidRDefault="004E544B" w:rsidP="001A04A9">
            <w:pPr>
              <w:pStyle w:val="ListParagraph"/>
              <w:numPr>
                <w:ilvl w:val="1"/>
                <w:numId w:val="10"/>
              </w:numPr>
              <w:rPr>
                <w:rFonts w:ascii="Times" w:hAnsi="Times" w:cs="Times"/>
                <w:sz w:val="24"/>
                <w:szCs w:val="24"/>
              </w:rPr>
            </w:pPr>
            <w:r w:rsidRPr="00884CF8">
              <w:rPr>
                <w:rFonts w:ascii="Times" w:hAnsi="Times" w:cs="Times"/>
                <w:sz w:val="24"/>
                <w:szCs w:val="24"/>
              </w:rPr>
              <w:t xml:space="preserve">Participant </w:t>
            </w:r>
            <w:r w:rsidR="00BE287D" w:rsidRPr="00884CF8">
              <w:rPr>
                <w:rFonts w:ascii="Times" w:hAnsi="Times" w:cs="Times"/>
                <w:sz w:val="24"/>
                <w:szCs w:val="24"/>
              </w:rPr>
              <w:t>creates an account.</w:t>
            </w:r>
          </w:p>
          <w:p w:rsidR="00BE287D" w:rsidRPr="00884CF8" w:rsidRDefault="004E544B" w:rsidP="001A04A9">
            <w:pPr>
              <w:pStyle w:val="ListParagraph"/>
              <w:numPr>
                <w:ilvl w:val="1"/>
                <w:numId w:val="10"/>
              </w:numPr>
              <w:rPr>
                <w:rFonts w:ascii="Times" w:hAnsi="Times" w:cs="Times"/>
                <w:sz w:val="24"/>
                <w:szCs w:val="24"/>
              </w:rPr>
            </w:pPr>
            <w:r w:rsidRPr="00884CF8">
              <w:rPr>
                <w:rFonts w:ascii="Times" w:hAnsi="Times" w:cs="Times"/>
                <w:sz w:val="24"/>
                <w:szCs w:val="24"/>
              </w:rPr>
              <w:t xml:space="preserve">Participant </w:t>
            </w:r>
            <w:r w:rsidR="00BE287D" w:rsidRPr="00884CF8">
              <w:rPr>
                <w:rFonts w:ascii="Times" w:hAnsi="Times" w:cs="Times"/>
                <w:sz w:val="24"/>
                <w:szCs w:val="24"/>
              </w:rPr>
              <w:t>joins to a challenge through a shared key or by discovering public challenges.</w:t>
            </w:r>
          </w:p>
          <w:p w:rsidR="00BE287D" w:rsidRPr="00884CF8" w:rsidRDefault="004E544B" w:rsidP="001A04A9">
            <w:pPr>
              <w:pStyle w:val="ListParagraph"/>
              <w:numPr>
                <w:ilvl w:val="1"/>
                <w:numId w:val="10"/>
              </w:numPr>
              <w:rPr>
                <w:rFonts w:ascii="Times" w:hAnsi="Times" w:cs="Times"/>
                <w:sz w:val="24"/>
                <w:szCs w:val="24"/>
              </w:rPr>
            </w:pPr>
            <w:r w:rsidRPr="00884CF8">
              <w:rPr>
                <w:rFonts w:ascii="Times" w:hAnsi="Times" w:cs="Times"/>
                <w:sz w:val="24"/>
                <w:szCs w:val="24"/>
              </w:rPr>
              <w:t xml:space="preserve">Participant </w:t>
            </w:r>
            <w:r w:rsidR="00BE287D" w:rsidRPr="00884CF8">
              <w:rPr>
                <w:rFonts w:ascii="Times" w:hAnsi="Times" w:cs="Times"/>
                <w:sz w:val="24"/>
                <w:szCs w:val="24"/>
              </w:rPr>
              <w:t>tries to solve the challenge and tests his/her solution.</w:t>
            </w:r>
          </w:p>
          <w:p w:rsidR="00BE287D" w:rsidRPr="00884CF8" w:rsidRDefault="00BE287D" w:rsidP="001A04A9">
            <w:pPr>
              <w:pStyle w:val="ListParagraph"/>
              <w:numPr>
                <w:ilvl w:val="1"/>
                <w:numId w:val="10"/>
              </w:numPr>
              <w:rPr>
                <w:rFonts w:ascii="Times" w:hAnsi="Times" w:cs="Times"/>
                <w:sz w:val="24"/>
                <w:szCs w:val="24"/>
              </w:rPr>
            </w:pPr>
            <w:r w:rsidRPr="00884CF8">
              <w:rPr>
                <w:rFonts w:ascii="Times" w:hAnsi="Times" w:cs="Times"/>
                <w:sz w:val="24"/>
                <w:szCs w:val="24"/>
              </w:rPr>
              <w:t xml:space="preserve">Educator checks the </w:t>
            </w:r>
            <w:r w:rsidR="004E544B" w:rsidRPr="00884CF8">
              <w:rPr>
                <w:rFonts w:ascii="Times" w:hAnsi="Times" w:cs="Times"/>
                <w:sz w:val="24"/>
                <w:szCs w:val="24"/>
              </w:rPr>
              <w:t>score</w:t>
            </w:r>
            <w:r w:rsidRPr="00884CF8">
              <w:rPr>
                <w:rFonts w:ascii="Times" w:hAnsi="Times" w:cs="Times"/>
                <w:sz w:val="24"/>
                <w:szCs w:val="24"/>
              </w:rPr>
              <w:t xml:space="preserve"> of each executed </w:t>
            </w:r>
            <w:r w:rsidR="004E544B" w:rsidRPr="00884CF8">
              <w:rPr>
                <w:rFonts w:ascii="Times" w:hAnsi="Times" w:cs="Times"/>
                <w:sz w:val="24"/>
                <w:szCs w:val="24"/>
              </w:rPr>
              <w:t xml:space="preserve">participant </w:t>
            </w:r>
            <w:r w:rsidRPr="00884CF8">
              <w:rPr>
                <w:rFonts w:ascii="Times" w:hAnsi="Times" w:cs="Times"/>
                <w:sz w:val="24"/>
                <w:szCs w:val="24"/>
              </w:rPr>
              <w:t>solution.</w:t>
            </w:r>
          </w:p>
          <w:p w:rsidR="00BE287D" w:rsidRPr="00884CF8" w:rsidRDefault="00BE287D" w:rsidP="001A04A9">
            <w:pPr>
              <w:pStyle w:val="ListParagraph"/>
              <w:numPr>
                <w:ilvl w:val="1"/>
                <w:numId w:val="10"/>
              </w:numPr>
              <w:rPr>
                <w:rFonts w:ascii="Times" w:hAnsi="Times" w:cs="Times"/>
                <w:sz w:val="24"/>
                <w:szCs w:val="24"/>
              </w:rPr>
            </w:pPr>
            <w:r w:rsidRPr="00884CF8">
              <w:rPr>
                <w:rFonts w:ascii="Times" w:hAnsi="Times" w:cs="Times"/>
                <w:sz w:val="24"/>
                <w:szCs w:val="24"/>
              </w:rPr>
              <w:t xml:space="preserve">Educator confirms the final grading. </w:t>
            </w:r>
          </w:p>
          <w:p w:rsidR="00EE5108" w:rsidRPr="00884CF8" w:rsidRDefault="00EE5108" w:rsidP="001A04A9">
            <w:pPr>
              <w:spacing w:after="120" w:line="240" w:lineRule="atLeast"/>
            </w:pPr>
          </w:p>
          <w:p w:rsidR="00C9457D" w:rsidRPr="00884CF8" w:rsidRDefault="004E544B" w:rsidP="001356BF">
            <w:pPr>
              <w:spacing w:after="120" w:line="240" w:lineRule="atLeast"/>
            </w:pPr>
            <w:r w:rsidRPr="00884CF8">
              <w:lastRenderedPageBreak/>
              <w:t>Below are some functional requirements the system needs to fulfill.</w:t>
            </w:r>
          </w:p>
          <w:p w:rsidR="004E544B" w:rsidRPr="00884CF8" w:rsidRDefault="004E544B" w:rsidP="001A04A9">
            <w:pPr>
              <w:pStyle w:val="Heading3"/>
              <w:numPr>
                <w:ilvl w:val="1"/>
                <w:numId w:val="8"/>
              </w:numPr>
              <w:suppressAutoHyphens w:val="0"/>
              <w:autoSpaceDE/>
              <w:spacing w:before="120" w:after="120"/>
              <w:ind w:right="72"/>
              <w:rPr>
                <w:rFonts w:ascii="Times" w:hAnsi="Times" w:cs="Times"/>
                <w:b/>
                <w:bCs/>
              </w:rPr>
            </w:pPr>
            <w:r w:rsidRPr="00884CF8">
              <w:rPr>
                <w:rFonts w:ascii="Times" w:hAnsi="Times" w:cs="Times"/>
                <w:b/>
                <w:bCs/>
              </w:rPr>
              <w:t>Educator Challenge Interaction</w:t>
            </w:r>
          </w:p>
          <w:p w:rsidR="004E544B" w:rsidRPr="00884CF8" w:rsidRDefault="004E544B" w:rsidP="001A04A9">
            <w:pPr>
              <w:pStyle w:val="ListParagraph"/>
              <w:numPr>
                <w:ilvl w:val="2"/>
                <w:numId w:val="8"/>
              </w:numPr>
              <w:rPr>
                <w:rFonts w:ascii="Times" w:hAnsi="Times" w:cs="Times"/>
                <w:sz w:val="24"/>
                <w:szCs w:val="24"/>
              </w:rPr>
            </w:pPr>
            <w:r w:rsidRPr="00884CF8">
              <w:t xml:space="preserve"> </w:t>
            </w:r>
            <w:r w:rsidRPr="00884CF8">
              <w:rPr>
                <w:rFonts w:ascii="Times" w:hAnsi="Times" w:cs="Times"/>
                <w:sz w:val="24"/>
                <w:szCs w:val="24"/>
              </w:rPr>
              <w:t xml:space="preserve">Can choose to create a public or private challenge. </w:t>
            </w:r>
          </w:p>
          <w:p w:rsidR="004E544B" w:rsidRPr="00884CF8" w:rsidRDefault="004E544B" w:rsidP="001A04A9">
            <w:pPr>
              <w:pStyle w:val="ListParagraph"/>
              <w:numPr>
                <w:ilvl w:val="2"/>
                <w:numId w:val="8"/>
              </w:numPr>
              <w:rPr>
                <w:rFonts w:ascii="Times" w:hAnsi="Times" w:cs="Times"/>
                <w:sz w:val="24"/>
                <w:szCs w:val="24"/>
              </w:rPr>
            </w:pPr>
            <w:r w:rsidRPr="00884CF8">
              <w:rPr>
                <w:rFonts w:ascii="Times" w:hAnsi="Times" w:cs="Times"/>
                <w:sz w:val="24"/>
                <w:szCs w:val="24"/>
              </w:rPr>
              <w:t xml:space="preserve"> Should choose </w:t>
            </w:r>
            <w:r w:rsidR="00805408" w:rsidRPr="00884CF8">
              <w:rPr>
                <w:rFonts w:ascii="Times" w:hAnsi="Times" w:cs="Times"/>
                <w:sz w:val="24"/>
                <w:szCs w:val="24"/>
              </w:rPr>
              <w:t>a</w:t>
            </w:r>
            <w:r w:rsidRPr="00884CF8">
              <w:rPr>
                <w:rFonts w:ascii="Times" w:hAnsi="Times" w:cs="Times"/>
                <w:sz w:val="24"/>
                <w:szCs w:val="24"/>
              </w:rPr>
              <w:t xml:space="preserve"> programming language the challenge will be solved with.</w:t>
            </w:r>
          </w:p>
          <w:p w:rsidR="004E544B" w:rsidRPr="00884CF8" w:rsidRDefault="004E544B" w:rsidP="001A04A9">
            <w:pPr>
              <w:pStyle w:val="ListParagraph"/>
              <w:numPr>
                <w:ilvl w:val="2"/>
                <w:numId w:val="8"/>
              </w:numPr>
              <w:rPr>
                <w:rFonts w:ascii="Times" w:hAnsi="Times" w:cs="Times"/>
                <w:sz w:val="24"/>
                <w:szCs w:val="24"/>
              </w:rPr>
            </w:pPr>
            <w:r w:rsidRPr="00884CF8">
              <w:rPr>
                <w:rFonts w:ascii="Times" w:hAnsi="Times" w:cs="Times"/>
                <w:sz w:val="24"/>
                <w:szCs w:val="24"/>
              </w:rPr>
              <w:t xml:space="preserve"> Can restrict access to private challenges by an email domain that belongs to an institution.</w:t>
            </w:r>
          </w:p>
          <w:p w:rsidR="004E544B" w:rsidRPr="00884CF8" w:rsidRDefault="004E544B" w:rsidP="001A04A9">
            <w:pPr>
              <w:pStyle w:val="ListParagraph"/>
              <w:numPr>
                <w:ilvl w:val="2"/>
                <w:numId w:val="8"/>
              </w:numPr>
              <w:rPr>
                <w:rFonts w:ascii="Times" w:hAnsi="Times" w:cs="Times"/>
                <w:sz w:val="24"/>
                <w:szCs w:val="24"/>
              </w:rPr>
            </w:pPr>
            <w:r w:rsidRPr="00884CF8">
              <w:rPr>
                <w:rFonts w:ascii="Times" w:hAnsi="Times" w:cs="Times"/>
                <w:sz w:val="24"/>
                <w:szCs w:val="24"/>
              </w:rPr>
              <w:t xml:space="preserve"> Should create test case</w:t>
            </w:r>
            <w:r w:rsidR="000A4E3E" w:rsidRPr="00884CF8">
              <w:rPr>
                <w:rFonts w:ascii="Times" w:hAnsi="Times" w:cs="Times"/>
                <w:sz w:val="24"/>
                <w:szCs w:val="24"/>
              </w:rPr>
              <w:t>s</w:t>
            </w:r>
            <w:r w:rsidRPr="00884CF8">
              <w:rPr>
                <w:rFonts w:ascii="Times" w:hAnsi="Times" w:cs="Times"/>
                <w:sz w:val="24"/>
                <w:szCs w:val="24"/>
              </w:rPr>
              <w:t xml:space="preserve"> with execution command and expected output.</w:t>
            </w:r>
          </w:p>
          <w:p w:rsidR="004E544B" w:rsidRPr="00884CF8" w:rsidRDefault="004E544B" w:rsidP="001A04A9">
            <w:pPr>
              <w:pStyle w:val="ListParagraph"/>
              <w:numPr>
                <w:ilvl w:val="2"/>
                <w:numId w:val="8"/>
              </w:numPr>
              <w:rPr>
                <w:rFonts w:ascii="Times" w:hAnsi="Times" w:cs="Times"/>
                <w:sz w:val="24"/>
                <w:szCs w:val="24"/>
              </w:rPr>
            </w:pPr>
            <w:r w:rsidRPr="00884CF8">
              <w:rPr>
                <w:rFonts w:ascii="Times" w:hAnsi="Times" w:cs="Times"/>
                <w:sz w:val="24"/>
                <w:szCs w:val="24"/>
              </w:rPr>
              <w:t xml:space="preserve"> Test cases can be visible or hidden for students.</w:t>
            </w:r>
          </w:p>
          <w:p w:rsidR="004E544B" w:rsidRPr="00884CF8" w:rsidRDefault="004E544B" w:rsidP="001A04A9">
            <w:pPr>
              <w:pStyle w:val="ListParagraph"/>
              <w:numPr>
                <w:ilvl w:val="2"/>
                <w:numId w:val="8"/>
              </w:numPr>
              <w:rPr>
                <w:rFonts w:ascii="Times" w:hAnsi="Times" w:cs="Times"/>
                <w:sz w:val="24"/>
                <w:szCs w:val="24"/>
              </w:rPr>
            </w:pPr>
            <w:r w:rsidRPr="00884CF8">
              <w:rPr>
                <w:rFonts w:ascii="Times" w:hAnsi="Times" w:cs="Times"/>
                <w:sz w:val="24"/>
                <w:szCs w:val="24"/>
              </w:rPr>
              <w:t xml:space="preserve"> Can create required input files.</w:t>
            </w:r>
          </w:p>
          <w:p w:rsidR="004E544B" w:rsidRPr="00884CF8" w:rsidRDefault="004E544B" w:rsidP="001A04A9">
            <w:pPr>
              <w:pStyle w:val="ListParagraph"/>
              <w:numPr>
                <w:ilvl w:val="2"/>
                <w:numId w:val="8"/>
              </w:numPr>
              <w:rPr>
                <w:rFonts w:ascii="Times" w:hAnsi="Times" w:cs="Times"/>
                <w:sz w:val="24"/>
                <w:szCs w:val="24"/>
              </w:rPr>
            </w:pPr>
            <w:r w:rsidRPr="00884CF8">
              <w:rPr>
                <w:rFonts w:ascii="Times" w:hAnsi="Times" w:cs="Times"/>
                <w:sz w:val="24"/>
                <w:szCs w:val="24"/>
              </w:rPr>
              <w:t xml:space="preserve"> Can create a starting template.</w:t>
            </w:r>
          </w:p>
          <w:p w:rsidR="004E544B" w:rsidRPr="00884CF8" w:rsidRDefault="004E544B" w:rsidP="001A04A9">
            <w:pPr>
              <w:pStyle w:val="ListParagraph"/>
              <w:numPr>
                <w:ilvl w:val="2"/>
                <w:numId w:val="8"/>
              </w:numPr>
              <w:rPr>
                <w:rFonts w:ascii="Times" w:hAnsi="Times" w:cs="Times"/>
                <w:sz w:val="24"/>
                <w:szCs w:val="24"/>
              </w:rPr>
            </w:pPr>
            <w:r w:rsidRPr="00884CF8">
              <w:rPr>
                <w:rFonts w:ascii="Times" w:hAnsi="Times" w:cs="Times"/>
                <w:sz w:val="24"/>
                <w:szCs w:val="24"/>
              </w:rPr>
              <w:t>Can view the participants and score of their solutions.</w:t>
            </w:r>
          </w:p>
          <w:p w:rsidR="00C9457D" w:rsidRPr="00884CF8" w:rsidRDefault="00C9457D" w:rsidP="001A04A9">
            <w:pPr>
              <w:pStyle w:val="ListParagraph"/>
              <w:ind w:left="1224"/>
              <w:rPr>
                <w:rFonts w:ascii="Times" w:hAnsi="Times" w:cs="Times"/>
                <w:sz w:val="24"/>
                <w:szCs w:val="24"/>
              </w:rPr>
            </w:pPr>
          </w:p>
          <w:p w:rsidR="004E544B" w:rsidRPr="00884CF8" w:rsidRDefault="004E544B" w:rsidP="001A04A9">
            <w:pPr>
              <w:pStyle w:val="Heading3"/>
              <w:numPr>
                <w:ilvl w:val="1"/>
                <w:numId w:val="8"/>
              </w:numPr>
              <w:suppressAutoHyphens w:val="0"/>
              <w:autoSpaceDE/>
              <w:spacing w:before="120" w:after="120"/>
              <w:ind w:right="72"/>
              <w:rPr>
                <w:rFonts w:ascii="Times" w:hAnsi="Times" w:cs="Times"/>
                <w:b/>
                <w:bCs/>
              </w:rPr>
            </w:pPr>
            <w:r w:rsidRPr="00884CF8">
              <w:rPr>
                <w:rFonts w:ascii="Times" w:hAnsi="Times" w:cs="Times"/>
                <w:b/>
                <w:bCs/>
              </w:rPr>
              <w:t>Participant Challenge Interaction</w:t>
            </w:r>
          </w:p>
          <w:p w:rsidR="00C05D90" w:rsidRPr="00884CF8" w:rsidRDefault="00C05D90" w:rsidP="001A04A9">
            <w:pPr>
              <w:pStyle w:val="ListParagraph"/>
              <w:numPr>
                <w:ilvl w:val="2"/>
                <w:numId w:val="8"/>
              </w:numPr>
              <w:rPr>
                <w:rFonts w:ascii="Times" w:hAnsi="Times" w:cs="Times"/>
                <w:sz w:val="24"/>
                <w:szCs w:val="24"/>
              </w:rPr>
            </w:pPr>
            <w:r w:rsidRPr="00884CF8">
              <w:rPr>
                <w:rFonts w:ascii="Times" w:hAnsi="Times" w:cs="Times"/>
                <w:sz w:val="24"/>
                <w:szCs w:val="24"/>
              </w:rPr>
              <w:t>Can join to a challenge via the shared key.</w:t>
            </w:r>
          </w:p>
          <w:p w:rsidR="00C05D90" w:rsidRPr="00884CF8" w:rsidRDefault="00C05D90" w:rsidP="001A04A9">
            <w:pPr>
              <w:pStyle w:val="ListParagraph"/>
              <w:numPr>
                <w:ilvl w:val="2"/>
                <w:numId w:val="8"/>
              </w:numPr>
              <w:rPr>
                <w:rFonts w:ascii="Times" w:hAnsi="Times" w:cs="Times"/>
                <w:sz w:val="24"/>
                <w:szCs w:val="24"/>
              </w:rPr>
            </w:pPr>
            <w:r w:rsidRPr="00884CF8">
              <w:rPr>
                <w:rFonts w:ascii="Times" w:hAnsi="Times" w:cs="Times"/>
                <w:sz w:val="24"/>
                <w:szCs w:val="24"/>
              </w:rPr>
              <w:t xml:space="preserve"> If there is </w:t>
            </w:r>
            <w:r w:rsidR="00777BD3" w:rsidRPr="00884CF8">
              <w:rPr>
                <w:rFonts w:ascii="Times" w:hAnsi="Times" w:cs="Times"/>
                <w:sz w:val="24"/>
                <w:szCs w:val="24"/>
              </w:rPr>
              <w:t>a</w:t>
            </w:r>
            <w:r w:rsidRPr="00884CF8">
              <w:rPr>
                <w:rFonts w:ascii="Times" w:hAnsi="Times" w:cs="Times"/>
                <w:sz w:val="24"/>
                <w:szCs w:val="24"/>
              </w:rPr>
              <w:t xml:space="preserve"> domain restriction for a private challenge and participant’s mail address doesn’t match with the required domain name, he/she should get an error.</w:t>
            </w:r>
          </w:p>
          <w:p w:rsidR="00C05D90" w:rsidRPr="00884CF8" w:rsidRDefault="00C05D90" w:rsidP="001A04A9">
            <w:pPr>
              <w:pStyle w:val="ListParagraph"/>
              <w:numPr>
                <w:ilvl w:val="2"/>
                <w:numId w:val="8"/>
              </w:numPr>
              <w:rPr>
                <w:rFonts w:ascii="Times" w:hAnsi="Times" w:cs="Times"/>
                <w:sz w:val="24"/>
                <w:szCs w:val="24"/>
              </w:rPr>
            </w:pPr>
            <w:r w:rsidRPr="00884CF8">
              <w:rPr>
                <w:rFonts w:ascii="Times" w:hAnsi="Times" w:cs="Times"/>
                <w:sz w:val="24"/>
                <w:szCs w:val="24"/>
              </w:rPr>
              <w:t xml:space="preserve"> Can discover public challenges to join.</w:t>
            </w:r>
          </w:p>
          <w:p w:rsidR="00C05D90" w:rsidRPr="00884CF8" w:rsidRDefault="00C05D90" w:rsidP="001A04A9">
            <w:pPr>
              <w:pStyle w:val="ListParagraph"/>
              <w:numPr>
                <w:ilvl w:val="2"/>
                <w:numId w:val="8"/>
              </w:numPr>
              <w:rPr>
                <w:rFonts w:ascii="Times" w:hAnsi="Times" w:cs="Times"/>
                <w:sz w:val="24"/>
                <w:szCs w:val="24"/>
              </w:rPr>
            </w:pPr>
            <w:r w:rsidRPr="00884CF8">
              <w:rPr>
                <w:rFonts w:ascii="Times" w:hAnsi="Times" w:cs="Times"/>
                <w:sz w:val="24"/>
                <w:szCs w:val="24"/>
              </w:rPr>
              <w:t>If challenge is already due, he/she will get an error.</w:t>
            </w:r>
          </w:p>
          <w:p w:rsidR="00777BD3" w:rsidRPr="00884CF8" w:rsidRDefault="00777BD3" w:rsidP="001A04A9">
            <w:pPr>
              <w:pStyle w:val="ListParagraph"/>
              <w:numPr>
                <w:ilvl w:val="2"/>
                <w:numId w:val="8"/>
              </w:numPr>
              <w:rPr>
                <w:rFonts w:ascii="Times" w:hAnsi="Times" w:cs="Times"/>
                <w:sz w:val="24"/>
                <w:szCs w:val="24"/>
              </w:rPr>
            </w:pPr>
            <w:r w:rsidRPr="00884CF8">
              <w:rPr>
                <w:rFonts w:ascii="Times" w:hAnsi="Times" w:cs="Times"/>
                <w:sz w:val="24"/>
                <w:szCs w:val="24"/>
              </w:rPr>
              <w:t>Can solve the challenge in the environment provided by the system.</w:t>
            </w:r>
          </w:p>
          <w:p w:rsidR="00777BD3" w:rsidRPr="00884CF8" w:rsidRDefault="00777BD3" w:rsidP="001A04A9">
            <w:pPr>
              <w:pStyle w:val="ListParagraph"/>
              <w:numPr>
                <w:ilvl w:val="2"/>
                <w:numId w:val="8"/>
              </w:numPr>
              <w:rPr>
                <w:rFonts w:ascii="Times" w:hAnsi="Times" w:cs="Times"/>
                <w:sz w:val="24"/>
                <w:szCs w:val="24"/>
              </w:rPr>
            </w:pPr>
            <w:r w:rsidRPr="00884CF8">
              <w:rPr>
                <w:rFonts w:ascii="Times" w:hAnsi="Times" w:cs="Times"/>
                <w:sz w:val="24"/>
                <w:szCs w:val="24"/>
              </w:rPr>
              <w:t xml:space="preserve"> Should be able to save the solution to the system.</w:t>
            </w:r>
          </w:p>
          <w:p w:rsidR="00777BD3" w:rsidRPr="00884CF8" w:rsidRDefault="00777BD3" w:rsidP="001A04A9">
            <w:pPr>
              <w:pStyle w:val="ListParagraph"/>
              <w:numPr>
                <w:ilvl w:val="2"/>
                <w:numId w:val="8"/>
              </w:numPr>
              <w:rPr>
                <w:rFonts w:ascii="Times" w:hAnsi="Times" w:cs="Times"/>
                <w:sz w:val="24"/>
                <w:szCs w:val="24"/>
              </w:rPr>
            </w:pPr>
            <w:r w:rsidRPr="00884CF8">
              <w:rPr>
                <w:rFonts w:ascii="Times" w:hAnsi="Times" w:cs="Times"/>
                <w:sz w:val="24"/>
                <w:szCs w:val="24"/>
              </w:rPr>
              <w:t xml:space="preserve"> Can test the solution against the test cases created by the educator.</w:t>
            </w:r>
          </w:p>
          <w:p w:rsidR="004E544B" w:rsidRPr="00884CF8" w:rsidRDefault="00777BD3" w:rsidP="001356BF">
            <w:pPr>
              <w:pStyle w:val="ListParagraph"/>
              <w:numPr>
                <w:ilvl w:val="2"/>
                <w:numId w:val="8"/>
              </w:numPr>
            </w:pPr>
            <w:r w:rsidRPr="001356BF">
              <w:rPr>
                <w:rFonts w:ascii="Times" w:hAnsi="Times" w:cs="Times"/>
                <w:sz w:val="24"/>
                <w:szCs w:val="24"/>
              </w:rPr>
              <w:t xml:space="preserve"> Latest test results should be saved automatically as the score of the solution. </w:t>
            </w:r>
          </w:p>
        </w:tc>
      </w:tr>
    </w:tbl>
    <w:p w:rsidR="009F38AE" w:rsidRPr="00884CF8" w:rsidRDefault="009F38AE" w:rsidP="001A04A9"/>
    <w:p w:rsidR="0005638B" w:rsidRPr="00884CF8" w:rsidRDefault="0005638B" w:rsidP="001A04A9">
      <w:pPr>
        <w:pStyle w:val="Heading2"/>
        <w:numPr>
          <w:ilvl w:val="0"/>
          <w:numId w:val="2"/>
        </w:numPr>
        <w:ind w:left="567" w:hanging="567"/>
      </w:pPr>
      <w:r w:rsidRPr="00884CF8">
        <w:rPr>
          <w:rFonts w:ascii="Times New Roman" w:hAnsi="Times New Roman"/>
          <w:b/>
          <w:color w:val="FF0000"/>
          <w:sz w:val="24"/>
          <w:szCs w:val="24"/>
        </w:rPr>
        <w:t>PROJECT IMPLEMENTATION</w:t>
      </w:r>
    </w:p>
    <w:p w:rsidR="0005638B" w:rsidRPr="00884CF8" w:rsidRDefault="0005638B" w:rsidP="001A04A9"/>
    <w:tbl>
      <w:tblPr>
        <w:tblW w:w="0" w:type="auto"/>
        <w:tblInd w:w="108" w:type="dxa"/>
        <w:tblLayout w:type="fixed"/>
        <w:tblLook w:val="0000" w:firstRow="0" w:lastRow="0" w:firstColumn="0" w:lastColumn="0" w:noHBand="0" w:noVBand="0"/>
      </w:tblPr>
      <w:tblGrid>
        <w:gridCol w:w="9234"/>
      </w:tblGrid>
      <w:tr w:rsidR="0005638B" w:rsidRPr="00884CF8">
        <w:trPr>
          <w:trHeight w:val="303"/>
        </w:trPr>
        <w:tc>
          <w:tcPr>
            <w:tcW w:w="9234" w:type="dxa"/>
            <w:tcBorders>
              <w:top w:val="single" w:sz="4" w:space="0" w:color="000000"/>
              <w:left w:val="single" w:sz="8" w:space="0" w:color="000000"/>
              <w:bottom w:val="single" w:sz="4" w:space="0" w:color="000000"/>
              <w:right w:val="single" w:sz="8" w:space="0" w:color="000000"/>
            </w:tcBorders>
            <w:shd w:val="clear" w:color="auto" w:fill="auto"/>
            <w:vAlign w:val="center"/>
          </w:tcPr>
          <w:p w:rsidR="00925B40" w:rsidRDefault="001C11A3" w:rsidP="001A04A9">
            <w:pPr>
              <w:pStyle w:val="WW-NormalWeb1"/>
              <w:snapToGrid w:val="0"/>
              <w:spacing w:before="60" w:after="60"/>
              <w:rPr>
                <w:rFonts w:cs="Times"/>
                <w:lang w:val="en-US"/>
              </w:rPr>
            </w:pPr>
            <w:r>
              <w:rPr>
                <w:rFonts w:cs="Times"/>
                <w:lang w:val="en-US"/>
              </w:rPr>
              <w:t>In this section we will give technical details about the components of our software that we introduced in the previous section.</w:t>
            </w:r>
          </w:p>
          <w:p w:rsidR="001C11A3" w:rsidRDefault="001C11A3" w:rsidP="001A04A9">
            <w:pPr>
              <w:pStyle w:val="WW-NormalWeb1"/>
              <w:snapToGrid w:val="0"/>
              <w:spacing w:before="60" w:after="60"/>
              <w:rPr>
                <w:rFonts w:cs="Times"/>
                <w:lang w:val="en-US"/>
              </w:rPr>
            </w:pPr>
          </w:p>
          <w:p w:rsidR="001C11A3" w:rsidRPr="00884CF8" w:rsidRDefault="001C11A3" w:rsidP="001C11A3">
            <w:pPr>
              <w:numPr>
                <w:ilvl w:val="0"/>
                <w:numId w:val="11"/>
              </w:numPr>
              <w:spacing w:after="120" w:line="240" w:lineRule="atLeast"/>
              <w:rPr>
                <w:rFonts w:cs="Times"/>
              </w:rPr>
            </w:pPr>
            <w:r w:rsidRPr="00884CF8">
              <w:rPr>
                <w:rFonts w:cs="Times"/>
              </w:rPr>
              <w:t xml:space="preserve">Web UI: </w:t>
            </w:r>
            <w:r w:rsidR="00472EBF">
              <w:rPr>
                <w:rFonts w:cs="Times"/>
              </w:rPr>
              <w:t xml:space="preserve">We implemented this component using HTML, CSS and JavaScript. We used AJAX method in some places to make the system more responsive. Because AJAX method requires less data transfer between server and UI. </w:t>
            </w:r>
            <w:r w:rsidRPr="00884CF8">
              <w:rPr>
                <w:rFonts w:cs="Times"/>
              </w:rPr>
              <w:t xml:space="preserve"> </w:t>
            </w:r>
            <w:r w:rsidR="00472EBF">
              <w:rPr>
                <w:rFonts w:cs="Times"/>
              </w:rPr>
              <w:t>This component</w:t>
            </w:r>
            <w:r w:rsidRPr="00884CF8">
              <w:rPr>
                <w:rFonts w:cs="Times"/>
              </w:rPr>
              <w:t xml:space="preserve"> uses two different protocols to communicate with two different services. HTTP for Web Application and WebSocket for Execution Service</w:t>
            </w:r>
            <w:r w:rsidR="00472EBF">
              <w:rPr>
                <w:rFonts w:cs="Times"/>
              </w:rPr>
              <w:t xml:space="preserve">. WebSocket protocol is implemented using JavaScript library of </w:t>
            </w:r>
            <w:proofErr w:type="spellStart"/>
            <w:r w:rsidR="00472EBF">
              <w:rPr>
                <w:rFonts w:cs="Times"/>
              </w:rPr>
              <w:t>SignalR</w:t>
            </w:r>
            <w:proofErr w:type="spellEnd"/>
            <w:r w:rsidR="00472EBF">
              <w:rPr>
                <w:rFonts w:cs="Times"/>
              </w:rPr>
              <w:t>.</w:t>
            </w:r>
          </w:p>
          <w:p w:rsidR="001C11A3" w:rsidRPr="00884CF8" w:rsidRDefault="001C11A3" w:rsidP="001C11A3">
            <w:pPr>
              <w:numPr>
                <w:ilvl w:val="0"/>
                <w:numId w:val="11"/>
              </w:numPr>
              <w:spacing w:after="120" w:line="240" w:lineRule="atLeast"/>
              <w:rPr>
                <w:rFonts w:cs="Times"/>
              </w:rPr>
            </w:pPr>
            <w:r w:rsidRPr="00884CF8">
              <w:rPr>
                <w:rFonts w:cs="Times"/>
              </w:rPr>
              <w:t xml:space="preserve">Web Application: </w:t>
            </w:r>
            <w:r w:rsidR="00AF2635">
              <w:rPr>
                <w:rFonts w:cs="Times"/>
              </w:rPr>
              <w:t xml:space="preserve">We implemented this </w:t>
            </w:r>
            <w:r w:rsidR="00177467">
              <w:rPr>
                <w:rFonts w:cs="Times"/>
              </w:rPr>
              <w:t xml:space="preserve">component </w:t>
            </w:r>
            <w:r w:rsidR="00CC035C">
              <w:rPr>
                <w:rFonts w:cs="Times"/>
              </w:rPr>
              <w:t>using ASP.NET</w:t>
            </w:r>
            <w:r w:rsidR="00AF2635">
              <w:rPr>
                <w:rFonts w:cs="Times"/>
              </w:rPr>
              <w:t xml:space="preserve"> C</w:t>
            </w:r>
            <w:r w:rsidR="00177467">
              <w:rPr>
                <w:rFonts w:cs="Times"/>
              </w:rPr>
              <w:t>ore</w:t>
            </w:r>
            <w:r w:rsidR="00DE0FB7">
              <w:rPr>
                <w:rFonts w:cs="Times"/>
              </w:rPr>
              <w:t xml:space="preserve"> </w:t>
            </w:r>
            <w:r w:rsidR="00177467">
              <w:rPr>
                <w:rFonts w:cs="Times"/>
              </w:rPr>
              <w:t xml:space="preserve">MVC. This component communicates with the Web UI using HTTP protocol. It manipulates the data using the MongoDB driver library for C#. This component handles </w:t>
            </w:r>
            <w:r w:rsidR="00177467" w:rsidRPr="00884CF8">
              <w:rPr>
                <w:rFonts w:cs="Times"/>
              </w:rPr>
              <w:t>Authentication and Authorization</w:t>
            </w:r>
            <w:r w:rsidR="00177467">
              <w:rPr>
                <w:rFonts w:cs="Times"/>
              </w:rPr>
              <w:t xml:space="preserve"> by providing a JWT token to user after validating his/her credentials. This token is stored in Web UI’s cookie and sent with every request to both </w:t>
            </w:r>
            <w:r w:rsidR="00177467" w:rsidRPr="00884CF8">
              <w:rPr>
                <w:rFonts w:cs="Times"/>
              </w:rPr>
              <w:t>Web Application</w:t>
            </w:r>
            <w:r w:rsidR="00177467">
              <w:rPr>
                <w:rFonts w:cs="Times"/>
              </w:rPr>
              <w:t xml:space="preserve"> and Execution Service.</w:t>
            </w:r>
          </w:p>
          <w:p w:rsidR="001C11A3" w:rsidRDefault="001C11A3" w:rsidP="001C11A3">
            <w:pPr>
              <w:numPr>
                <w:ilvl w:val="0"/>
                <w:numId w:val="11"/>
              </w:numPr>
              <w:spacing w:after="120" w:line="240" w:lineRule="atLeast"/>
              <w:rPr>
                <w:rFonts w:cs="Times"/>
              </w:rPr>
            </w:pPr>
            <w:r w:rsidRPr="00884CF8">
              <w:rPr>
                <w:rFonts w:cs="Times"/>
              </w:rPr>
              <w:lastRenderedPageBreak/>
              <w:t xml:space="preserve">Execution Service: </w:t>
            </w:r>
            <w:r w:rsidR="00CC035C">
              <w:rPr>
                <w:rFonts w:cs="Times"/>
              </w:rPr>
              <w:t xml:space="preserve">We implemented this component using ASP.NET Core </w:t>
            </w:r>
            <w:proofErr w:type="spellStart"/>
            <w:r w:rsidR="00CC035C">
              <w:rPr>
                <w:rFonts w:cs="Times"/>
              </w:rPr>
              <w:t>SignalR</w:t>
            </w:r>
            <w:proofErr w:type="spellEnd"/>
            <w:r w:rsidR="00CC035C">
              <w:rPr>
                <w:rFonts w:cs="Times"/>
              </w:rPr>
              <w:t xml:space="preserve"> which provides structured methods for handling WebSocket connections. Because the user makes request to this server from a different origin, we had to configure CORS policies. After user makes a request to this server it puts this request to an internal</w:t>
            </w:r>
            <w:r w:rsidR="00992405">
              <w:rPr>
                <w:rFonts w:cs="Times"/>
              </w:rPr>
              <w:t xml:space="preserve"> thread safe</w:t>
            </w:r>
            <w:r w:rsidR="00CC035C">
              <w:rPr>
                <w:rFonts w:cs="Times"/>
              </w:rPr>
              <w:t xml:space="preserve"> Task Queue which is enqueued by multiple background services. These services </w:t>
            </w:r>
            <w:r w:rsidR="00992405">
              <w:rPr>
                <w:rFonts w:cs="Times"/>
              </w:rPr>
              <w:t>take</w:t>
            </w:r>
            <w:r w:rsidR="00CC035C">
              <w:rPr>
                <w:rFonts w:cs="Times"/>
              </w:rPr>
              <w:t xml:space="preserve"> the required action for each request. For </w:t>
            </w:r>
            <w:proofErr w:type="gramStart"/>
            <w:r w:rsidR="00CC035C">
              <w:rPr>
                <w:rFonts w:cs="Times"/>
              </w:rPr>
              <w:t>example</w:t>
            </w:r>
            <w:proofErr w:type="gramEnd"/>
            <w:r w:rsidR="00CC035C">
              <w:rPr>
                <w:rFonts w:cs="Times"/>
              </w:rPr>
              <w:t xml:space="preserve"> when a user connects a “Create Environment” request is processed by copying files from database to user environment which will be used for compilation &amp; execution.</w:t>
            </w:r>
            <w:r w:rsidR="007D00EF">
              <w:rPr>
                <w:rFonts w:cs="Times"/>
              </w:rPr>
              <w:t xml:space="preserve"> When a user sends run request a background service compiles and runs this environment inside a Docker container</w:t>
            </w:r>
            <w:r w:rsidR="004605A3">
              <w:rPr>
                <w:rFonts w:cs="Times"/>
              </w:rPr>
              <w:t xml:space="preserve">. By using </w:t>
            </w:r>
            <w:r w:rsidR="004605A3" w:rsidRPr="004605A3">
              <w:rPr>
                <w:rFonts w:cs="Times"/>
              </w:rPr>
              <w:t>Inter</w:t>
            </w:r>
            <w:r w:rsidR="004605A3">
              <w:rPr>
                <w:rFonts w:cs="Times"/>
              </w:rPr>
              <w:t>-</w:t>
            </w:r>
            <w:r w:rsidR="004605A3" w:rsidRPr="004605A3">
              <w:rPr>
                <w:rFonts w:cs="Times"/>
              </w:rPr>
              <w:t xml:space="preserve">process </w:t>
            </w:r>
            <w:proofErr w:type="gramStart"/>
            <w:r w:rsidR="004605A3" w:rsidRPr="004605A3">
              <w:rPr>
                <w:rFonts w:cs="Times"/>
              </w:rPr>
              <w:t>Communication</w:t>
            </w:r>
            <w:proofErr w:type="gramEnd"/>
            <w:r w:rsidR="004605A3">
              <w:rPr>
                <w:rFonts w:cs="Times"/>
              </w:rPr>
              <w:t xml:space="preserve"> it gets the console output from the container and </w:t>
            </w:r>
            <w:r w:rsidR="007D00EF">
              <w:rPr>
                <w:rFonts w:cs="Times"/>
              </w:rPr>
              <w:t>sends the results using WebSocket.</w:t>
            </w:r>
            <w:r w:rsidR="00CC035C">
              <w:rPr>
                <w:rFonts w:cs="Times"/>
              </w:rPr>
              <w:t xml:space="preserve"> When user disconnects this environment is deleted again by </w:t>
            </w:r>
            <w:r w:rsidR="00552513">
              <w:rPr>
                <w:rFonts w:cs="Times"/>
              </w:rPr>
              <w:t>a</w:t>
            </w:r>
            <w:r w:rsidR="00CC035C">
              <w:rPr>
                <w:rFonts w:cs="Times"/>
              </w:rPr>
              <w:t xml:space="preserve"> background service.</w:t>
            </w:r>
            <w:r w:rsidR="00992405">
              <w:rPr>
                <w:rFonts w:cs="Times"/>
              </w:rPr>
              <w:t xml:space="preserve"> </w:t>
            </w:r>
          </w:p>
          <w:p w:rsidR="00177467" w:rsidRPr="00884CF8" w:rsidRDefault="00177467" w:rsidP="00177467">
            <w:pPr>
              <w:numPr>
                <w:ilvl w:val="0"/>
                <w:numId w:val="11"/>
              </w:numPr>
              <w:spacing w:after="120" w:line="240" w:lineRule="atLeast"/>
              <w:rPr>
                <w:rFonts w:cs="Times"/>
              </w:rPr>
            </w:pPr>
            <w:r w:rsidRPr="00884CF8">
              <w:rPr>
                <w:rFonts w:cs="Times"/>
              </w:rPr>
              <w:t xml:space="preserve">Docker: </w:t>
            </w:r>
            <w:r w:rsidR="00A8431A">
              <w:rPr>
                <w:rFonts w:cs="Times"/>
              </w:rPr>
              <w:t>We chose this containerization technology to provide an execution environment because it’s both secure and fast.</w:t>
            </w:r>
          </w:p>
          <w:p w:rsidR="001C11A3" w:rsidRDefault="001C11A3" w:rsidP="001C11A3">
            <w:pPr>
              <w:numPr>
                <w:ilvl w:val="0"/>
                <w:numId w:val="11"/>
              </w:numPr>
              <w:spacing w:after="120" w:line="240" w:lineRule="atLeast"/>
              <w:rPr>
                <w:rFonts w:cs="Times"/>
              </w:rPr>
            </w:pPr>
            <w:r w:rsidRPr="00884CF8">
              <w:rPr>
                <w:rFonts w:cs="Times"/>
              </w:rPr>
              <w:t xml:space="preserve">MongoDB: </w:t>
            </w:r>
            <w:r w:rsidR="00A8431A">
              <w:rPr>
                <w:rFonts w:cs="Times"/>
              </w:rPr>
              <w:t>We chose this database technology because it was the best choice for storing semi-structured data</w:t>
            </w:r>
            <w:r w:rsidRPr="00884CF8">
              <w:rPr>
                <w:rFonts w:cs="Times"/>
              </w:rPr>
              <w:t>.</w:t>
            </w:r>
            <w:r w:rsidR="00A8431A">
              <w:rPr>
                <w:rFonts w:cs="Times"/>
              </w:rPr>
              <w:t xml:space="preserve"> It’s also fast and easily scalable. Below is the database scheme we used for our application.</w:t>
            </w:r>
          </w:p>
          <w:p w:rsidR="00A8431A" w:rsidRDefault="00A8431A" w:rsidP="00A8431A">
            <w:pPr>
              <w:spacing w:after="120" w:line="240" w:lineRule="atLeast"/>
              <w:rPr>
                <w:rFonts w:cs="Times"/>
              </w:rPr>
            </w:pPr>
          </w:p>
          <w:p w:rsidR="00A8431A" w:rsidRPr="00884CF8" w:rsidRDefault="002218DC" w:rsidP="00A8431A">
            <w:pPr>
              <w:spacing w:after="120" w:line="240" w:lineRule="atLeast"/>
              <w:rPr>
                <w:rFonts w:cs="Times"/>
              </w:rPr>
            </w:pPr>
            <w:r>
              <w:rPr>
                <w:noProof/>
              </w:rPr>
              <w:pict>
                <v:shape id="Picture 3" o:spid="_x0000_s1028" type="#_x0000_t75" style="position:absolute;margin-left:2.6pt;margin-top:.3pt;width:450.9pt;height:186.8pt;z-index:1;visibility:visible;mso-wrap-style:square;mso-wrap-distance-left:9pt;mso-wrap-distance-top:0;mso-wrap-distance-right:9pt;mso-wrap-distance-bottom:0;mso-position-horizontal:absolute;mso-position-horizontal-relative:text;mso-position-vertical:absolute;mso-position-vertical-relative:text">
                  <v:imagedata r:id="rId18" o:title="" croptop="19752f" cropbottom="22269f" cropleft="16797f" cropright="16815f"/>
                </v:shape>
              </w:pict>
            </w:r>
            <w:r>
              <w:rPr>
                <w:noProof/>
              </w:rPr>
              <w:pict>
                <v:shape id="Picture 4" o:spid="_x0000_s1027" type="#_x0000_t75" style="position:absolute;margin-left:2.6pt;margin-top:200.75pt;width:450.9pt;height:125.6pt;z-index:2;visibility:visible;mso-wrap-style:square;mso-wrap-distance-left:9pt;mso-wrap-distance-top:0;mso-wrap-distance-right:9pt;mso-wrap-distance-bottom:0;mso-position-horizontal:absolute;mso-position-horizontal-relative:text;mso-position-vertical:absolute;mso-position-vertical-relative:text">
                  <v:imagedata r:id="rId19" o:title="" croptop="19479f" cropbottom="30244f" cropleft="16703f" cropright="16908f"/>
                </v:shape>
              </w:pict>
            </w:r>
          </w:p>
          <w:p w:rsidR="001C11A3" w:rsidRPr="001C11A3" w:rsidRDefault="001C11A3" w:rsidP="001A04A9">
            <w:pPr>
              <w:pStyle w:val="WW-NormalWeb1"/>
              <w:snapToGrid w:val="0"/>
              <w:spacing w:before="60" w:after="60"/>
              <w:rPr>
                <w:rFonts w:cs="Times"/>
                <w:lang w:val="en-US"/>
              </w:rPr>
            </w:pPr>
          </w:p>
          <w:p w:rsidR="00805408" w:rsidRPr="00884CF8" w:rsidRDefault="00805408" w:rsidP="001A04A9">
            <w:pPr>
              <w:pStyle w:val="WW-NormalWeb1"/>
              <w:snapToGrid w:val="0"/>
              <w:spacing w:before="60" w:after="60"/>
              <w:rPr>
                <w:lang w:val="en-US"/>
              </w:rPr>
            </w:pPr>
          </w:p>
        </w:tc>
      </w:tr>
    </w:tbl>
    <w:p w:rsidR="0005638B" w:rsidRPr="00884CF8" w:rsidRDefault="006F1DE7" w:rsidP="001A04A9">
      <w:r>
        <w:rPr>
          <w:noProof/>
        </w:rPr>
        <w:lastRenderedPageBreak/>
        <w:pict>
          <v:shape id="Picture 5" o:spid="_x0000_s1026" type="#_x0000_t75" style="position:absolute;margin-left:8pt;margin-top:278.55pt;width:450.9pt;height:146.45pt;z-index:3;visibility:visible;mso-wrap-style:square;mso-wrap-distance-left:9pt;mso-wrap-distance-top:0;mso-wrap-distance-right:9pt;mso-wrap-distance-bottom:0;mso-position-horizontal-relative:text;mso-position-vertical-relative:text">
            <v:imagedata r:id="rId20" o:title="" croptop="22209f" cropbottom="24645f" cropleft="21426f" cropright="11755f"/>
          </v:shape>
        </w:pict>
      </w:r>
    </w:p>
    <w:p w:rsidR="0005638B" w:rsidRPr="00884CF8" w:rsidRDefault="0005638B" w:rsidP="001A04A9">
      <w:pPr>
        <w:pageBreakBefore/>
        <w:autoSpaceDE/>
        <w:spacing w:after="160" w:line="256" w:lineRule="auto"/>
        <w:rPr>
          <w:b/>
          <w:color w:val="FF0000"/>
          <w:szCs w:val="24"/>
        </w:rPr>
      </w:pPr>
    </w:p>
    <w:p w:rsidR="0005638B" w:rsidRPr="00884CF8" w:rsidRDefault="0005638B" w:rsidP="001A04A9">
      <w:pPr>
        <w:pStyle w:val="Heading2"/>
      </w:pPr>
      <w:r w:rsidRPr="00884CF8">
        <w:rPr>
          <w:rFonts w:ascii="Times New Roman" w:hAnsi="Times New Roman"/>
          <w:b/>
          <w:color w:val="FF0000"/>
          <w:sz w:val="24"/>
          <w:szCs w:val="24"/>
        </w:rPr>
        <w:t>VALIDATION AND RESULTS</w:t>
      </w:r>
    </w:p>
    <w:p w:rsidR="0005638B" w:rsidRPr="00884CF8" w:rsidRDefault="0005638B" w:rsidP="001A04A9"/>
    <w:tbl>
      <w:tblPr>
        <w:tblW w:w="0" w:type="auto"/>
        <w:tblInd w:w="108" w:type="dxa"/>
        <w:tblLayout w:type="fixed"/>
        <w:tblLook w:val="0000" w:firstRow="0" w:lastRow="0" w:firstColumn="0" w:lastColumn="0" w:noHBand="0" w:noVBand="0"/>
      </w:tblPr>
      <w:tblGrid>
        <w:gridCol w:w="9234"/>
      </w:tblGrid>
      <w:tr w:rsidR="0005638B" w:rsidRPr="00884CF8">
        <w:trPr>
          <w:trHeight w:val="433"/>
        </w:trPr>
        <w:tc>
          <w:tcPr>
            <w:tcW w:w="9234" w:type="dxa"/>
            <w:tcBorders>
              <w:top w:val="single" w:sz="4" w:space="0" w:color="000000"/>
              <w:left w:val="single" w:sz="8" w:space="0" w:color="000000"/>
              <w:bottom w:val="single" w:sz="4" w:space="0" w:color="000000"/>
              <w:right w:val="single" w:sz="8" w:space="0" w:color="000000"/>
            </w:tcBorders>
            <w:shd w:val="clear" w:color="auto" w:fill="auto"/>
            <w:vAlign w:val="center"/>
          </w:tcPr>
          <w:p w:rsidR="00805408" w:rsidRPr="00884CF8" w:rsidRDefault="00805408" w:rsidP="001A04A9">
            <w:pPr>
              <w:spacing w:after="120" w:line="240" w:lineRule="atLeast"/>
              <w:rPr>
                <w:rFonts w:cs="Times"/>
              </w:rPr>
            </w:pPr>
            <w:r w:rsidRPr="00884CF8">
              <w:rPr>
                <w:rFonts w:cs="Times"/>
              </w:rPr>
              <w:t xml:space="preserve">Below </w:t>
            </w:r>
            <w:r w:rsidR="000A4E3E" w:rsidRPr="00884CF8">
              <w:rPr>
                <w:rFonts w:cs="Times"/>
              </w:rPr>
              <w:t>are</w:t>
            </w:r>
            <w:r w:rsidRPr="00884CF8">
              <w:rPr>
                <w:rFonts w:cs="Times"/>
              </w:rPr>
              <w:t xml:space="preserve"> the detailed outputs of the corresponding functional requirements described in Section V with comparison to expected results:</w:t>
            </w:r>
          </w:p>
          <w:p w:rsidR="0000227A" w:rsidRPr="00884CF8" w:rsidRDefault="0000227A" w:rsidP="001A04A9">
            <w:pPr>
              <w:spacing w:after="120" w:line="240" w:lineRule="atLeast"/>
              <w:rPr>
                <w:rFonts w:cs="Times"/>
              </w:rPr>
            </w:pPr>
          </w:p>
          <w:p w:rsidR="00805408" w:rsidRPr="00884CF8" w:rsidRDefault="00805408" w:rsidP="001A04A9">
            <w:pPr>
              <w:pStyle w:val="Heading3"/>
              <w:numPr>
                <w:ilvl w:val="1"/>
                <w:numId w:val="9"/>
              </w:numPr>
              <w:suppressAutoHyphens w:val="0"/>
              <w:autoSpaceDE/>
              <w:spacing w:before="120" w:after="120"/>
              <w:ind w:right="72"/>
              <w:rPr>
                <w:rFonts w:ascii="Times" w:hAnsi="Times" w:cs="Times"/>
                <w:b/>
                <w:bCs/>
              </w:rPr>
            </w:pPr>
            <w:r w:rsidRPr="00884CF8">
              <w:rPr>
                <w:rFonts w:ascii="Times" w:hAnsi="Times" w:cs="Times"/>
                <w:b/>
                <w:bCs/>
              </w:rPr>
              <w:t>Educator Challenge Interaction</w:t>
            </w:r>
          </w:p>
          <w:p w:rsidR="00805408" w:rsidRPr="00884CF8" w:rsidRDefault="00805408" w:rsidP="001A04A9">
            <w:pPr>
              <w:pStyle w:val="ListParagraph"/>
              <w:numPr>
                <w:ilvl w:val="2"/>
                <w:numId w:val="9"/>
              </w:numPr>
              <w:rPr>
                <w:rFonts w:ascii="Times" w:hAnsi="Times" w:cs="Times"/>
                <w:sz w:val="24"/>
                <w:szCs w:val="24"/>
              </w:rPr>
            </w:pPr>
            <w:r w:rsidRPr="00884CF8">
              <w:rPr>
                <w:rFonts w:ascii="Times" w:hAnsi="Times" w:cs="Times"/>
                <w:sz w:val="24"/>
                <w:szCs w:val="24"/>
              </w:rPr>
              <w:t xml:space="preserve"> Can </w:t>
            </w:r>
            <w:r w:rsidR="00540443" w:rsidRPr="00884CF8">
              <w:rPr>
                <w:rFonts w:ascii="Times" w:hAnsi="Times" w:cs="Times"/>
                <w:sz w:val="24"/>
                <w:szCs w:val="24"/>
              </w:rPr>
              <w:t>set public privacy level as</w:t>
            </w:r>
            <w:r w:rsidR="00020416" w:rsidRPr="00884CF8">
              <w:rPr>
                <w:rFonts w:ascii="Times" w:hAnsi="Times" w:cs="Times"/>
                <w:sz w:val="24"/>
                <w:szCs w:val="24"/>
              </w:rPr>
              <w:t xml:space="preserve"> one of the following options</w:t>
            </w:r>
            <w:r w:rsidR="00F203B5" w:rsidRPr="00884CF8">
              <w:rPr>
                <w:rFonts w:ascii="Times" w:hAnsi="Times" w:cs="Times"/>
                <w:sz w:val="24"/>
                <w:szCs w:val="24"/>
              </w:rPr>
              <w:t xml:space="preserve"> Public,</w:t>
            </w:r>
            <w:r w:rsidR="00020416" w:rsidRPr="00884CF8">
              <w:rPr>
                <w:rFonts w:ascii="Times" w:hAnsi="Times" w:cs="Times"/>
                <w:sz w:val="24"/>
                <w:szCs w:val="24"/>
              </w:rPr>
              <w:t xml:space="preserve"> </w:t>
            </w:r>
            <w:proofErr w:type="spellStart"/>
            <w:r w:rsidR="00F203B5" w:rsidRPr="00884CF8">
              <w:rPr>
                <w:rFonts w:ascii="Times" w:hAnsi="Times" w:cs="Times"/>
                <w:sz w:val="24"/>
                <w:szCs w:val="24"/>
              </w:rPr>
              <w:t>ShareWithLink</w:t>
            </w:r>
            <w:proofErr w:type="spellEnd"/>
            <w:r w:rsidR="00F203B5" w:rsidRPr="00884CF8">
              <w:rPr>
                <w:rFonts w:ascii="Times" w:hAnsi="Times" w:cs="Times"/>
                <w:sz w:val="24"/>
                <w:szCs w:val="24"/>
              </w:rPr>
              <w:t>,</w:t>
            </w:r>
            <w:r w:rsidR="00020416" w:rsidRPr="00884CF8">
              <w:rPr>
                <w:rFonts w:ascii="Times" w:hAnsi="Times" w:cs="Times"/>
                <w:sz w:val="24"/>
                <w:szCs w:val="24"/>
              </w:rPr>
              <w:t xml:space="preserve"> </w:t>
            </w:r>
            <w:proofErr w:type="spellStart"/>
            <w:r w:rsidR="00F203B5" w:rsidRPr="00884CF8">
              <w:rPr>
                <w:rFonts w:ascii="Times" w:hAnsi="Times" w:cs="Times"/>
                <w:sz w:val="24"/>
                <w:szCs w:val="24"/>
              </w:rPr>
              <w:t>ShareWithDomain</w:t>
            </w:r>
            <w:proofErr w:type="spellEnd"/>
            <w:r w:rsidRPr="00884CF8">
              <w:rPr>
                <w:rFonts w:ascii="Times" w:hAnsi="Times" w:cs="Times"/>
                <w:sz w:val="24"/>
                <w:szCs w:val="24"/>
              </w:rPr>
              <w:t xml:space="preserve">. </w:t>
            </w:r>
          </w:p>
          <w:p w:rsidR="00805408" w:rsidRPr="00884CF8" w:rsidRDefault="00805408" w:rsidP="001A04A9">
            <w:pPr>
              <w:pStyle w:val="ListParagraph"/>
              <w:numPr>
                <w:ilvl w:val="2"/>
                <w:numId w:val="9"/>
              </w:numPr>
              <w:rPr>
                <w:rFonts w:ascii="Times" w:hAnsi="Times" w:cs="Times"/>
                <w:sz w:val="24"/>
                <w:szCs w:val="24"/>
              </w:rPr>
            </w:pPr>
            <w:r w:rsidRPr="00884CF8">
              <w:rPr>
                <w:rFonts w:ascii="Times" w:hAnsi="Times" w:cs="Times"/>
                <w:sz w:val="24"/>
                <w:szCs w:val="24"/>
              </w:rPr>
              <w:t xml:space="preserve"> </w:t>
            </w:r>
            <w:r w:rsidR="00020416" w:rsidRPr="00884CF8">
              <w:rPr>
                <w:rFonts w:ascii="Times" w:hAnsi="Times" w:cs="Times"/>
                <w:sz w:val="24"/>
                <w:szCs w:val="24"/>
              </w:rPr>
              <w:t>Can choose one of this three programming languages: C#, Java, Python</w:t>
            </w:r>
            <w:r w:rsidRPr="00884CF8">
              <w:rPr>
                <w:rFonts w:ascii="Times" w:hAnsi="Times" w:cs="Times"/>
                <w:sz w:val="24"/>
                <w:szCs w:val="24"/>
              </w:rPr>
              <w:t>.</w:t>
            </w:r>
          </w:p>
          <w:p w:rsidR="00805408" w:rsidRPr="00884CF8" w:rsidRDefault="00805408" w:rsidP="001A04A9">
            <w:pPr>
              <w:pStyle w:val="ListParagraph"/>
              <w:numPr>
                <w:ilvl w:val="2"/>
                <w:numId w:val="9"/>
              </w:numPr>
              <w:rPr>
                <w:rFonts w:ascii="Times" w:hAnsi="Times" w:cs="Times"/>
                <w:sz w:val="24"/>
                <w:szCs w:val="24"/>
              </w:rPr>
            </w:pPr>
            <w:r w:rsidRPr="00884CF8">
              <w:rPr>
                <w:rFonts w:ascii="Times" w:hAnsi="Times" w:cs="Times"/>
                <w:sz w:val="24"/>
                <w:szCs w:val="24"/>
              </w:rPr>
              <w:t xml:space="preserve"> Can </w:t>
            </w:r>
            <w:r w:rsidR="00020416" w:rsidRPr="00884CF8">
              <w:rPr>
                <w:rFonts w:ascii="Times" w:hAnsi="Times" w:cs="Times"/>
                <w:sz w:val="24"/>
                <w:szCs w:val="24"/>
              </w:rPr>
              <w:t xml:space="preserve">choose challenge privacy level as </w:t>
            </w:r>
            <w:proofErr w:type="spellStart"/>
            <w:r w:rsidR="00020416" w:rsidRPr="00884CF8">
              <w:rPr>
                <w:rFonts w:ascii="Times" w:hAnsi="Times" w:cs="Times"/>
                <w:sz w:val="24"/>
                <w:szCs w:val="24"/>
              </w:rPr>
              <w:t>ShareWithDomain</w:t>
            </w:r>
            <w:proofErr w:type="spellEnd"/>
            <w:r w:rsidR="00020416" w:rsidRPr="00884CF8">
              <w:rPr>
                <w:rFonts w:ascii="Times" w:hAnsi="Times" w:cs="Times"/>
                <w:sz w:val="24"/>
                <w:szCs w:val="24"/>
              </w:rPr>
              <w:t xml:space="preserve"> and set privacy domain as a string</w:t>
            </w:r>
            <w:r w:rsidRPr="00884CF8">
              <w:rPr>
                <w:rFonts w:ascii="Times" w:hAnsi="Times" w:cs="Times"/>
                <w:sz w:val="24"/>
                <w:szCs w:val="24"/>
              </w:rPr>
              <w:t>.</w:t>
            </w:r>
          </w:p>
          <w:p w:rsidR="00805408" w:rsidRPr="00884CF8" w:rsidRDefault="00805408" w:rsidP="001A04A9">
            <w:pPr>
              <w:pStyle w:val="ListParagraph"/>
              <w:numPr>
                <w:ilvl w:val="2"/>
                <w:numId w:val="9"/>
              </w:numPr>
              <w:rPr>
                <w:rFonts w:ascii="Times" w:hAnsi="Times" w:cs="Times"/>
                <w:sz w:val="24"/>
                <w:szCs w:val="24"/>
              </w:rPr>
            </w:pPr>
            <w:r w:rsidRPr="00884CF8">
              <w:rPr>
                <w:rFonts w:ascii="Times" w:hAnsi="Times" w:cs="Times"/>
                <w:sz w:val="24"/>
                <w:szCs w:val="24"/>
              </w:rPr>
              <w:t xml:space="preserve"> </w:t>
            </w:r>
            <w:r w:rsidR="00020416" w:rsidRPr="00884CF8">
              <w:rPr>
                <w:rFonts w:ascii="Times" w:hAnsi="Times" w:cs="Times"/>
                <w:sz w:val="24"/>
                <w:szCs w:val="24"/>
              </w:rPr>
              <w:t>Can create as many test cases as he/she wants by providing arguments and expected output as string.</w:t>
            </w:r>
          </w:p>
          <w:p w:rsidR="00805408" w:rsidRPr="00884CF8" w:rsidRDefault="00805408" w:rsidP="001A04A9">
            <w:pPr>
              <w:pStyle w:val="ListParagraph"/>
              <w:numPr>
                <w:ilvl w:val="2"/>
                <w:numId w:val="9"/>
              </w:numPr>
              <w:rPr>
                <w:rFonts w:ascii="Times" w:hAnsi="Times" w:cs="Times"/>
                <w:sz w:val="24"/>
                <w:szCs w:val="24"/>
              </w:rPr>
            </w:pPr>
            <w:r w:rsidRPr="00884CF8">
              <w:rPr>
                <w:rFonts w:ascii="Times" w:hAnsi="Times" w:cs="Times"/>
                <w:sz w:val="24"/>
                <w:szCs w:val="24"/>
              </w:rPr>
              <w:t xml:space="preserve"> </w:t>
            </w:r>
            <w:r w:rsidR="00020416" w:rsidRPr="00884CF8">
              <w:rPr>
                <w:rFonts w:ascii="Times" w:hAnsi="Times" w:cs="Times"/>
                <w:sz w:val="24"/>
                <w:szCs w:val="24"/>
              </w:rPr>
              <w:t>Can mark test cases as hidden which will prevent them to being shown to user while he/she is solving the challenge</w:t>
            </w:r>
            <w:r w:rsidRPr="00884CF8">
              <w:rPr>
                <w:rFonts w:ascii="Times" w:hAnsi="Times" w:cs="Times"/>
                <w:sz w:val="24"/>
                <w:szCs w:val="24"/>
              </w:rPr>
              <w:t>.</w:t>
            </w:r>
          </w:p>
          <w:p w:rsidR="00805408" w:rsidRPr="00884CF8" w:rsidRDefault="00805408" w:rsidP="001A04A9">
            <w:pPr>
              <w:pStyle w:val="ListParagraph"/>
              <w:numPr>
                <w:ilvl w:val="2"/>
                <w:numId w:val="9"/>
              </w:numPr>
              <w:rPr>
                <w:rFonts w:ascii="Times" w:hAnsi="Times" w:cs="Times"/>
                <w:sz w:val="24"/>
                <w:szCs w:val="24"/>
              </w:rPr>
            </w:pPr>
            <w:r w:rsidRPr="00884CF8">
              <w:rPr>
                <w:rFonts w:ascii="Times" w:hAnsi="Times" w:cs="Times"/>
                <w:sz w:val="24"/>
                <w:szCs w:val="24"/>
              </w:rPr>
              <w:t xml:space="preserve"> Can create required input files</w:t>
            </w:r>
            <w:r w:rsidR="00020416" w:rsidRPr="00884CF8">
              <w:rPr>
                <w:rFonts w:ascii="Times" w:hAnsi="Times" w:cs="Times"/>
                <w:sz w:val="24"/>
                <w:szCs w:val="24"/>
              </w:rPr>
              <w:t xml:space="preserve"> by providing file name and content as text</w:t>
            </w:r>
            <w:r w:rsidRPr="00884CF8">
              <w:rPr>
                <w:rFonts w:ascii="Times" w:hAnsi="Times" w:cs="Times"/>
                <w:sz w:val="24"/>
                <w:szCs w:val="24"/>
              </w:rPr>
              <w:t>.</w:t>
            </w:r>
            <w:r w:rsidR="00020416" w:rsidRPr="00884CF8">
              <w:rPr>
                <w:rFonts w:ascii="Times" w:hAnsi="Times" w:cs="Times"/>
                <w:sz w:val="24"/>
                <w:szCs w:val="24"/>
              </w:rPr>
              <w:t xml:space="preserve"> Just like test cases can choose to hide input files from user.</w:t>
            </w:r>
          </w:p>
          <w:p w:rsidR="00805408" w:rsidRPr="00884CF8" w:rsidRDefault="00805408" w:rsidP="001A04A9">
            <w:pPr>
              <w:pStyle w:val="ListParagraph"/>
              <w:numPr>
                <w:ilvl w:val="2"/>
                <w:numId w:val="9"/>
              </w:numPr>
              <w:rPr>
                <w:rFonts w:ascii="Times" w:hAnsi="Times" w:cs="Times"/>
                <w:sz w:val="24"/>
                <w:szCs w:val="24"/>
              </w:rPr>
            </w:pPr>
            <w:r w:rsidRPr="00884CF8">
              <w:rPr>
                <w:rFonts w:ascii="Times" w:hAnsi="Times" w:cs="Times"/>
                <w:sz w:val="24"/>
                <w:szCs w:val="24"/>
              </w:rPr>
              <w:t xml:space="preserve"> Can create a starting template</w:t>
            </w:r>
            <w:r w:rsidR="00020416" w:rsidRPr="00884CF8">
              <w:rPr>
                <w:rFonts w:ascii="Times" w:hAnsi="Times" w:cs="Times"/>
                <w:sz w:val="24"/>
                <w:szCs w:val="24"/>
              </w:rPr>
              <w:t xml:space="preserve"> by choosing the file type as “Template”</w:t>
            </w:r>
            <w:r w:rsidRPr="00884CF8">
              <w:rPr>
                <w:rFonts w:ascii="Times" w:hAnsi="Times" w:cs="Times"/>
                <w:sz w:val="24"/>
                <w:szCs w:val="24"/>
              </w:rPr>
              <w:t>.</w:t>
            </w:r>
          </w:p>
          <w:p w:rsidR="00805408" w:rsidRPr="00884CF8" w:rsidRDefault="00805408" w:rsidP="001A04A9">
            <w:pPr>
              <w:pStyle w:val="ListParagraph"/>
              <w:numPr>
                <w:ilvl w:val="2"/>
                <w:numId w:val="9"/>
              </w:numPr>
              <w:rPr>
                <w:rFonts w:ascii="Times" w:hAnsi="Times" w:cs="Times"/>
                <w:sz w:val="24"/>
                <w:szCs w:val="24"/>
              </w:rPr>
            </w:pPr>
            <w:r w:rsidRPr="00884CF8">
              <w:rPr>
                <w:rFonts w:ascii="Times" w:hAnsi="Times" w:cs="Times"/>
                <w:sz w:val="24"/>
                <w:szCs w:val="24"/>
              </w:rPr>
              <w:t>Can view the participants and score of their solutions</w:t>
            </w:r>
            <w:r w:rsidR="00020416" w:rsidRPr="00884CF8">
              <w:rPr>
                <w:rFonts w:ascii="Times" w:hAnsi="Times" w:cs="Times"/>
                <w:sz w:val="24"/>
                <w:szCs w:val="24"/>
              </w:rPr>
              <w:t xml:space="preserve"> by navigating to </w:t>
            </w:r>
            <w:proofErr w:type="gramStart"/>
            <w:r w:rsidR="00020416" w:rsidRPr="00884CF8">
              <w:rPr>
                <w:rFonts w:ascii="Times" w:hAnsi="Times" w:cs="Times"/>
                <w:sz w:val="24"/>
                <w:szCs w:val="24"/>
              </w:rPr>
              <w:t>particular challenge</w:t>
            </w:r>
            <w:proofErr w:type="gramEnd"/>
            <w:r w:rsidR="00020416" w:rsidRPr="00884CF8">
              <w:rPr>
                <w:rFonts w:ascii="Times" w:hAnsi="Times" w:cs="Times"/>
                <w:sz w:val="24"/>
                <w:szCs w:val="24"/>
              </w:rPr>
              <w:t xml:space="preserve"> in the “My Challenges” page</w:t>
            </w:r>
            <w:r w:rsidRPr="00884CF8">
              <w:rPr>
                <w:rFonts w:ascii="Times" w:hAnsi="Times" w:cs="Times"/>
                <w:sz w:val="24"/>
                <w:szCs w:val="24"/>
              </w:rPr>
              <w:t>.</w:t>
            </w:r>
          </w:p>
          <w:p w:rsidR="0000227A" w:rsidRPr="00884CF8" w:rsidRDefault="0000227A" w:rsidP="001A04A9">
            <w:pPr>
              <w:pStyle w:val="ListParagraph"/>
              <w:ind w:left="1224"/>
              <w:rPr>
                <w:rFonts w:ascii="Times" w:hAnsi="Times" w:cs="Times"/>
                <w:sz w:val="24"/>
                <w:szCs w:val="24"/>
              </w:rPr>
            </w:pPr>
          </w:p>
          <w:p w:rsidR="00805408" w:rsidRPr="00884CF8" w:rsidRDefault="00805408" w:rsidP="001A04A9">
            <w:pPr>
              <w:pStyle w:val="Heading3"/>
              <w:numPr>
                <w:ilvl w:val="1"/>
                <w:numId w:val="9"/>
              </w:numPr>
              <w:suppressAutoHyphens w:val="0"/>
              <w:autoSpaceDE/>
              <w:spacing w:before="120" w:after="120"/>
              <w:ind w:right="72"/>
              <w:rPr>
                <w:rFonts w:ascii="Times" w:hAnsi="Times" w:cs="Times"/>
                <w:b/>
                <w:bCs/>
              </w:rPr>
            </w:pPr>
            <w:r w:rsidRPr="00884CF8">
              <w:rPr>
                <w:rFonts w:ascii="Times" w:hAnsi="Times" w:cs="Times"/>
                <w:b/>
                <w:bCs/>
              </w:rPr>
              <w:t>Participant Challenge Interaction</w:t>
            </w:r>
          </w:p>
          <w:p w:rsidR="00805408" w:rsidRPr="00884CF8" w:rsidRDefault="00805408" w:rsidP="001A04A9">
            <w:pPr>
              <w:pStyle w:val="ListParagraph"/>
              <w:numPr>
                <w:ilvl w:val="2"/>
                <w:numId w:val="9"/>
              </w:numPr>
              <w:rPr>
                <w:rFonts w:ascii="Times" w:hAnsi="Times" w:cs="Times"/>
                <w:sz w:val="24"/>
                <w:szCs w:val="24"/>
              </w:rPr>
            </w:pPr>
            <w:r w:rsidRPr="00884CF8">
              <w:rPr>
                <w:rFonts w:ascii="Times" w:hAnsi="Times" w:cs="Times"/>
                <w:sz w:val="24"/>
                <w:szCs w:val="24"/>
              </w:rPr>
              <w:t xml:space="preserve">Can join to a challenge </w:t>
            </w:r>
            <w:r w:rsidR="00020416" w:rsidRPr="00884CF8">
              <w:rPr>
                <w:rFonts w:ascii="Times" w:hAnsi="Times" w:cs="Times"/>
                <w:sz w:val="24"/>
                <w:szCs w:val="24"/>
              </w:rPr>
              <w:t>by</w:t>
            </w:r>
            <w:r w:rsidRPr="00884CF8">
              <w:rPr>
                <w:rFonts w:ascii="Times" w:hAnsi="Times" w:cs="Times"/>
                <w:sz w:val="24"/>
                <w:szCs w:val="24"/>
              </w:rPr>
              <w:t xml:space="preserve"> </w:t>
            </w:r>
            <w:r w:rsidR="00020416" w:rsidRPr="00884CF8">
              <w:rPr>
                <w:rFonts w:ascii="Times" w:hAnsi="Times" w:cs="Times"/>
                <w:sz w:val="24"/>
                <w:szCs w:val="24"/>
              </w:rPr>
              <w:t>entering</w:t>
            </w:r>
            <w:r w:rsidRPr="00884CF8">
              <w:rPr>
                <w:rFonts w:ascii="Times" w:hAnsi="Times" w:cs="Times"/>
                <w:sz w:val="24"/>
                <w:szCs w:val="24"/>
              </w:rPr>
              <w:t xml:space="preserve"> shared key</w:t>
            </w:r>
            <w:r w:rsidR="00020416" w:rsidRPr="00884CF8">
              <w:rPr>
                <w:rFonts w:ascii="Times" w:hAnsi="Times" w:cs="Times"/>
                <w:sz w:val="24"/>
                <w:szCs w:val="24"/>
              </w:rPr>
              <w:t xml:space="preserve"> to textbox in “Explore” page</w:t>
            </w:r>
            <w:r w:rsidRPr="00884CF8">
              <w:rPr>
                <w:rFonts w:ascii="Times" w:hAnsi="Times" w:cs="Times"/>
                <w:sz w:val="24"/>
                <w:szCs w:val="24"/>
              </w:rPr>
              <w:t>.</w:t>
            </w:r>
          </w:p>
          <w:p w:rsidR="00805408" w:rsidRPr="00884CF8" w:rsidRDefault="00F04FE4" w:rsidP="001A04A9">
            <w:pPr>
              <w:pStyle w:val="ListParagraph"/>
              <w:numPr>
                <w:ilvl w:val="2"/>
                <w:numId w:val="9"/>
              </w:numPr>
              <w:rPr>
                <w:rFonts w:ascii="Times" w:hAnsi="Times" w:cs="Times"/>
                <w:sz w:val="24"/>
                <w:szCs w:val="24"/>
              </w:rPr>
            </w:pPr>
            <w:r w:rsidRPr="00884CF8">
              <w:rPr>
                <w:rFonts w:ascii="Times" w:hAnsi="Times" w:cs="Times"/>
                <w:sz w:val="24"/>
                <w:szCs w:val="24"/>
              </w:rPr>
              <w:t>If challenge privacy level is set to “</w:t>
            </w:r>
            <w:proofErr w:type="spellStart"/>
            <w:r w:rsidRPr="00884CF8">
              <w:rPr>
                <w:rFonts w:ascii="Times" w:hAnsi="Times" w:cs="Times"/>
                <w:sz w:val="24"/>
                <w:szCs w:val="24"/>
              </w:rPr>
              <w:t>ShareWithDomain</w:t>
            </w:r>
            <w:proofErr w:type="spellEnd"/>
            <w:r w:rsidRPr="00884CF8">
              <w:rPr>
                <w:rFonts w:ascii="Times" w:hAnsi="Times" w:cs="Times"/>
                <w:sz w:val="24"/>
                <w:szCs w:val="24"/>
              </w:rPr>
              <w:t>” and user’s email doesn’t match with the required domain, he/she is redirected to an error page.</w:t>
            </w:r>
          </w:p>
          <w:p w:rsidR="00805408" w:rsidRPr="00884CF8" w:rsidRDefault="00805408" w:rsidP="001A04A9">
            <w:pPr>
              <w:pStyle w:val="ListParagraph"/>
              <w:numPr>
                <w:ilvl w:val="2"/>
                <w:numId w:val="9"/>
              </w:numPr>
              <w:rPr>
                <w:rFonts w:ascii="Times" w:hAnsi="Times" w:cs="Times"/>
                <w:sz w:val="24"/>
                <w:szCs w:val="24"/>
              </w:rPr>
            </w:pPr>
            <w:r w:rsidRPr="00884CF8">
              <w:rPr>
                <w:rFonts w:ascii="Times" w:hAnsi="Times" w:cs="Times"/>
                <w:sz w:val="24"/>
                <w:szCs w:val="24"/>
              </w:rPr>
              <w:t xml:space="preserve"> Can discover public </w:t>
            </w:r>
            <w:r w:rsidR="00F04FE4" w:rsidRPr="00884CF8">
              <w:rPr>
                <w:rFonts w:ascii="Times" w:hAnsi="Times" w:cs="Times"/>
                <w:sz w:val="24"/>
                <w:szCs w:val="24"/>
              </w:rPr>
              <w:t xml:space="preserve">challenges in “Explore” page by choosing a </w:t>
            </w:r>
            <w:r w:rsidR="00E41CA4" w:rsidRPr="00884CF8">
              <w:rPr>
                <w:rFonts w:ascii="Times" w:hAnsi="Times" w:cs="Times"/>
                <w:sz w:val="24"/>
                <w:szCs w:val="24"/>
              </w:rPr>
              <w:t>programming</w:t>
            </w:r>
            <w:r w:rsidR="00F04FE4" w:rsidRPr="00884CF8">
              <w:rPr>
                <w:rFonts w:ascii="Times" w:hAnsi="Times" w:cs="Times"/>
                <w:sz w:val="24"/>
                <w:szCs w:val="24"/>
              </w:rPr>
              <w:t xml:space="preserve"> language</w:t>
            </w:r>
            <w:r w:rsidRPr="00884CF8">
              <w:rPr>
                <w:rFonts w:ascii="Times" w:hAnsi="Times" w:cs="Times"/>
                <w:sz w:val="24"/>
                <w:szCs w:val="24"/>
              </w:rPr>
              <w:t>.</w:t>
            </w:r>
          </w:p>
          <w:p w:rsidR="00805408" w:rsidRPr="00884CF8" w:rsidRDefault="00805408" w:rsidP="001A04A9">
            <w:pPr>
              <w:pStyle w:val="ListParagraph"/>
              <w:numPr>
                <w:ilvl w:val="2"/>
                <w:numId w:val="9"/>
              </w:numPr>
              <w:rPr>
                <w:rFonts w:ascii="Times" w:hAnsi="Times" w:cs="Times"/>
                <w:sz w:val="24"/>
                <w:szCs w:val="24"/>
              </w:rPr>
            </w:pPr>
            <w:r w:rsidRPr="00884CF8">
              <w:rPr>
                <w:rFonts w:ascii="Times" w:hAnsi="Times" w:cs="Times"/>
                <w:sz w:val="24"/>
                <w:szCs w:val="24"/>
              </w:rPr>
              <w:t>If challenge is already due, he/she will get an error.</w:t>
            </w:r>
          </w:p>
          <w:p w:rsidR="00805408" w:rsidRPr="00884CF8" w:rsidRDefault="00F04FE4" w:rsidP="001A04A9">
            <w:pPr>
              <w:pStyle w:val="ListParagraph"/>
              <w:numPr>
                <w:ilvl w:val="2"/>
                <w:numId w:val="9"/>
              </w:numPr>
              <w:rPr>
                <w:rFonts w:ascii="Times" w:hAnsi="Times" w:cs="Times"/>
                <w:sz w:val="24"/>
                <w:szCs w:val="24"/>
              </w:rPr>
            </w:pPr>
            <w:r w:rsidRPr="00884CF8">
              <w:rPr>
                <w:rFonts w:ascii="Times" w:hAnsi="Times" w:cs="Times"/>
                <w:sz w:val="24"/>
                <w:szCs w:val="24"/>
              </w:rPr>
              <w:t xml:space="preserve">When user clicks on the </w:t>
            </w:r>
            <w:proofErr w:type="gramStart"/>
            <w:r w:rsidRPr="00884CF8">
              <w:rPr>
                <w:rFonts w:ascii="Times" w:hAnsi="Times" w:cs="Times"/>
                <w:sz w:val="24"/>
                <w:szCs w:val="24"/>
              </w:rPr>
              <w:t>particular challenge</w:t>
            </w:r>
            <w:proofErr w:type="gramEnd"/>
            <w:r w:rsidRPr="00884CF8">
              <w:rPr>
                <w:rFonts w:ascii="Times" w:hAnsi="Times" w:cs="Times"/>
                <w:sz w:val="24"/>
                <w:szCs w:val="24"/>
              </w:rPr>
              <w:t xml:space="preserve"> on “Explore” page he/she will be redirected to “Solve” page where he can solve it</w:t>
            </w:r>
            <w:r w:rsidR="00805408" w:rsidRPr="00884CF8">
              <w:rPr>
                <w:rFonts w:ascii="Times" w:hAnsi="Times" w:cs="Times"/>
                <w:sz w:val="24"/>
                <w:szCs w:val="24"/>
              </w:rPr>
              <w:t>.</w:t>
            </w:r>
          </w:p>
          <w:p w:rsidR="00805408" w:rsidRPr="00884CF8" w:rsidRDefault="00F04FE4" w:rsidP="001A04A9">
            <w:pPr>
              <w:pStyle w:val="ListParagraph"/>
              <w:numPr>
                <w:ilvl w:val="2"/>
                <w:numId w:val="9"/>
              </w:numPr>
              <w:rPr>
                <w:rFonts w:ascii="Times" w:hAnsi="Times" w:cs="Times"/>
                <w:sz w:val="24"/>
                <w:szCs w:val="24"/>
              </w:rPr>
            </w:pPr>
            <w:r w:rsidRPr="00884CF8">
              <w:rPr>
                <w:rFonts w:ascii="Times" w:hAnsi="Times" w:cs="Times"/>
                <w:sz w:val="24"/>
                <w:szCs w:val="24"/>
              </w:rPr>
              <w:t>By clicking to save button located on “Solve” page user can save the challenge to both database and the temporary environment where solution will be compiled and run</w:t>
            </w:r>
            <w:r w:rsidR="00805408" w:rsidRPr="00884CF8">
              <w:rPr>
                <w:rFonts w:ascii="Times" w:hAnsi="Times" w:cs="Times"/>
                <w:sz w:val="24"/>
                <w:szCs w:val="24"/>
              </w:rPr>
              <w:t>.</w:t>
            </w:r>
          </w:p>
          <w:p w:rsidR="00805408" w:rsidRPr="00884CF8" w:rsidRDefault="00805408" w:rsidP="001A04A9">
            <w:pPr>
              <w:pStyle w:val="ListParagraph"/>
              <w:numPr>
                <w:ilvl w:val="2"/>
                <w:numId w:val="9"/>
              </w:numPr>
              <w:rPr>
                <w:rFonts w:ascii="Times" w:hAnsi="Times" w:cs="Times"/>
                <w:sz w:val="24"/>
                <w:szCs w:val="24"/>
              </w:rPr>
            </w:pPr>
            <w:r w:rsidRPr="00884CF8">
              <w:rPr>
                <w:rFonts w:ascii="Times" w:hAnsi="Times" w:cs="Times"/>
                <w:sz w:val="24"/>
                <w:szCs w:val="24"/>
              </w:rPr>
              <w:t xml:space="preserve"> </w:t>
            </w:r>
            <w:r w:rsidR="00F04FE4" w:rsidRPr="00884CF8">
              <w:rPr>
                <w:rFonts w:ascii="Times" w:hAnsi="Times" w:cs="Times"/>
                <w:sz w:val="24"/>
                <w:szCs w:val="24"/>
              </w:rPr>
              <w:t>By clicking to run button on “Solve” page user can send execution request to server</w:t>
            </w:r>
            <w:r w:rsidRPr="00884CF8">
              <w:rPr>
                <w:rFonts w:ascii="Times" w:hAnsi="Times" w:cs="Times"/>
                <w:sz w:val="24"/>
                <w:szCs w:val="24"/>
              </w:rPr>
              <w:t>.</w:t>
            </w:r>
            <w:r w:rsidR="00F04FE4" w:rsidRPr="00884CF8">
              <w:rPr>
                <w:rFonts w:ascii="Times" w:hAnsi="Times" w:cs="Times"/>
                <w:sz w:val="24"/>
                <w:szCs w:val="24"/>
              </w:rPr>
              <w:t xml:space="preserve"> If his/her solution compiles and runs without an error, results will be displayed on the same page otherwise he/she will get an error. </w:t>
            </w:r>
          </w:p>
          <w:p w:rsidR="00084AD9" w:rsidRPr="00884CF8" w:rsidRDefault="00805408" w:rsidP="001A04A9">
            <w:pPr>
              <w:pStyle w:val="ListParagraph"/>
              <w:numPr>
                <w:ilvl w:val="2"/>
                <w:numId w:val="9"/>
              </w:numPr>
              <w:rPr>
                <w:rFonts w:ascii="Times" w:hAnsi="Times" w:cs="Times"/>
                <w:sz w:val="24"/>
                <w:szCs w:val="24"/>
              </w:rPr>
            </w:pPr>
            <w:r w:rsidRPr="00884CF8">
              <w:rPr>
                <w:rFonts w:ascii="Times" w:hAnsi="Times" w:cs="Times"/>
                <w:sz w:val="24"/>
                <w:szCs w:val="24"/>
              </w:rPr>
              <w:t xml:space="preserve"> </w:t>
            </w:r>
            <w:r w:rsidR="005A3E91" w:rsidRPr="00884CF8">
              <w:rPr>
                <w:rFonts w:ascii="Times" w:hAnsi="Times" w:cs="Times"/>
                <w:sz w:val="24"/>
                <w:szCs w:val="24"/>
              </w:rPr>
              <w:t>After user run his/her solution score will be saved to database</w:t>
            </w:r>
            <w:r w:rsidRPr="00884CF8">
              <w:rPr>
                <w:rFonts w:ascii="Times" w:hAnsi="Times" w:cs="Times"/>
                <w:sz w:val="24"/>
                <w:szCs w:val="24"/>
              </w:rPr>
              <w:t>.</w:t>
            </w:r>
          </w:p>
          <w:p w:rsidR="00BE7BF1" w:rsidRDefault="00BE7BF1" w:rsidP="001A04A9">
            <w:pPr>
              <w:pStyle w:val="ListParagraph"/>
            </w:pPr>
          </w:p>
          <w:p w:rsidR="00110DC1" w:rsidRDefault="00110DC1" w:rsidP="001A04A9">
            <w:pPr>
              <w:pStyle w:val="ListParagraph"/>
            </w:pPr>
          </w:p>
          <w:p w:rsidR="00110DC1" w:rsidRDefault="00110DC1" w:rsidP="00110DC1">
            <w:pPr>
              <w:pStyle w:val="ListParagraph"/>
              <w:ind w:left="0"/>
              <w:rPr>
                <w:rFonts w:ascii="Times" w:hAnsi="Times" w:cs="Times"/>
                <w:sz w:val="24"/>
                <w:szCs w:val="24"/>
              </w:rPr>
            </w:pPr>
          </w:p>
          <w:p w:rsidR="00805408" w:rsidRPr="00884CF8" w:rsidRDefault="00084AD9" w:rsidP="00110DC1">
            <w:pPr>
              <w:pStyle w:val="ListParagraph"/>
              <w:ind w:left="0"/>
              <w:rPr>
                <w:rFonts w:ascii="Times" w:hAnsi="Times" w:cs="Times"/>
                <w:sz w:val="24"/>
                <w:szCs w:val="24"/>
              </w:rPr>
            </w:pPr>
            <w:r w:rsidRPr="00884CF8">
              <w:rPr>
                <w:rFonts w:ascii="Times" w:hAnsi="Times" w:cs="Times"/>
                <w:sz w:val="24"/>
                <w:szCs w:val="24"/>
              </w:rPr>
              <w:t>As for functional requirement we mostly bec</w:t>
            </w:r>
            <w:r w:rsidR="00133917" w:rsidRPr="00884CF8">
              <w:rPr>
                <w:rFonts w:ascii="Times" w:hAnsi="Times" w:cs="Times"/>
                <w:sz w:val="24"/>
                <w:szCs w:val="24"/>
              </w:rPr>
              <w:t>a</w:t>
            </w:r>
            <w:r w:rsidRPr="00884CF8">
              <w:rPr>
                <w:rFonts w:ascii="Times" w:hAnsi="Times" w:cs="Times"/>
                <w:sz w:val="24"/>
                <w:szCs w:val="24"/>
              </w:rPr>
              <w:t xml:space="preserve">me </w:t>
            </w:r>
            <w:r w:rsidR="00133917" w:rsidRPr="00884CF8">
              <w:rPr>
                <w:rFonts w:ascii="Times" w:hAnsi="Times" w:cs="Times"/>
                <w:sz w:val="24"/>
                <w:szCs w:val="24"/>
              </w:rPr>
              <w:t xml:space="preserve">successful. We also fulfilled our non-functional requirements such as providing a secure and scalable system. However, to be sure about </w:t>
            </w:r>
            <w:r w:rsidR="00B11447" w:rsidRPr="00884CF8">
              <w:rPr>
                <w:rFonts w:ascii="Times" w:hAnsi="Times" w:cs="Times"/>
                <w:sz w:val="24"/>
                <w:szCs w:val="24"/>
              </w:rPr>
              <w:t>these requirements</w:t>
            </w:r>
            <w:r w:rsidR="00133917" w:rsidRPr="00884CF8">
              <w:rPr>
                <w:rFonts w:ascii="Times" w:hAnsi="Times" w:cs="Times"/>
                <w:sz w:val="24"/>
                <w:szCs w:val="24"/>
              </w:rPr>
              <w:t xml:space="preserve"> we need to make serious tests preferably by people specialized in those fields. </w:t>
            </w:r>
            <w:r w:rsidR="007F1135" w:rsidRPr="00884CF8">
              <w:rPr>
                <w:rFonts w:ascii="Times" w:hAnsi="Times" w:cs="Times"/>
                <w:sz w:val="24"/>
                <w:szCs w:val="24"/>
              </w:rPr>
              <w:t>Thus,</w:t>
            </w:r>
            <w:r w:rsidR="00133917" w:rsidRPr="00884CF8">
              <w:rPr>
                <w:rFonts w:ascii="Times" w:hAnsi="Times" w:cs="Times"/>
                <w:sz w:val="24"/>
                <w:szCs w:val="24"/>
              </w:rPr>
              <w:t xml:space="preserve"> it’s hard </w:t>
            </w:r>
            <w:r w:rsidR="0000227A" w:rsidRPr="00884CF8">
              <w:rPr>
                <w:rFonts w:ascii="Times" w:hAnsi="Times" w:cs="Times"/>
                <w:sz w:val="24"/>
                <w:szCs w:val="24"/>
              </w:rPr>
              <w:t xml:space="preserve">to </w:t>
            </w:r>
            <w:r w:rsidR="00133917" w:rsidRPr="00884CF8">
              <w:rPr>
                <w:rFonts w:ascii="Times" w:hAnsi="Times" w:cs="Times"/>
                <w:sz w:val="24"/>
                <w:szCs w:val="24"/>
              </w:rPr>
              <w:t>make a certain statement.</w:t>
            </w:r>
          </w:p>
          <w:p w:rsidR="00805408" w:rsidRPr="00884CF8" w:rsidRDefault="00805408" w:rsidP="001A04A9">
            <w:pPr>
              <w:spacing w:after="120" w:line="240" w:lineRule="atLeast"/>
            </w:pPr>
          </w:p>
        </w:tc>
      </w:tr>
    </w:tbl>
    <w:p w:rsidR="0005638B" w:rsidRDefault="0005638B" w:rsidP="001A04A9"/>
    <w:p w:rsidR="00110DC1" w:rsidRPr="00884CF8" w:rsidRDefault="00110DC1" w:rsidP="001A04A9"/>
    <w:p w:rsidR="0005638B" w:rsidRPr="00884CF8" w:rsidRDefault="0005638B" w:rsidP="001A04A9">
      <w:pPr>
        <w:pStyle w:val="Heading2"/>
      </w:pPr>
      <w:r w:rsidRPr="00884CF8">
        <w:rPr>
          <w:rFonts w:ascii="Times New Roman" w:hAnsi="Times New Roman"/>
          <w:b/>
          <w:color w:val="FF0000"/>
          <w:sz w:val="24"/>
          <w:szCs w:val="24"/>
        </w:rPr>
        <w:t>CONTRIBUTION(S) TO INDUSTRY AND ECONOMY</w:t>
      </w:r>
    </w:p>
    <w:p w:rsidR="0005638B" w:rsidRPr="00884CF8" w:rsidRDefault="0005638B" w:rsidP="001A04A9"/>
    <w:tbl>
      <w:tblPr>
        <w:tblW w:w="0" w:type="auto"/>
        <w:tblInd w:w="108" w:type="dxa"/>
        <w:tblLayout w:type="fixed"/>
        <w:tblLook w:val="0000" w:firstRow="0" w:lastRow="0" w:firstColumn="0" w:lastColumn="0" w:noHBand="0" w:noVBand="0"/>
      </w:tblPr>
      <w:tblGrid>
        <w:gridCol w:w="9234"/>
      </w:tblGrid>
      <w:tr w:rsidR="0005638B" w:rsidRPr="00884CF8">
        <w:trPr>
          <w:trHeight w:val="470"/>
        </w:trPr>
        <w:tc>
          <w:tcPr>
            <w:tcW w:w="9234" w:type="dxa"/>
            <w:tcBorders>
              <w:top w:val="single" w:sz="4" w:space="0" w:color="000000"/>
              <w:left w:val="single" w:sz="8" w:space="0" w:color="000000"/>
              <w:bottom w:val="single" w:sz="4" w:space="0" w:color="000000"/>
              <w:right w:val="single" w:sz="8" w:space="0" w:color="000000"/>
            </w:tcBorders>
            <w:shd w:val="clear" w:color="auto" w:fill="auto"/>
            <w:vAlign w:val="center"/>
          </w:tcPr>
          <w:p w:rsidR="0005638B" w:rsidRPr="00884CF8" w:rsidRDefault="002653A1" w:rsidP="001A04A9">
            <w:pPr>
              <w:pStyle w:val="WW-NormalWeb1"/>
              <w:snapToGrid w:val="0"/>
              <w:spacing w:before="60" w:after="60"/>
              <w:rPr>
                <w:lang w:val="en-US"/>
              </w:rPr>
            </w:pPr>
            <w:r w:rsidRPr="00884CF8">
              <w:rPr>
                <w:lang w:val="en-US"/>
              </w:rPr>
              <w:t xml:space="preserve">By making educational institutions use this product and by making the evaluation process more automated for coding education, learning process will be more productive for students and for educators. Which means less money spent for expected </w:t>
            </w:r>
            <w:proofErr w:type="gramStart"/>
            <w:r w:rsidRPr="00884CF8">
              <w:rPr>
                <w:lang w:val="en-US"/>
              </w:rPr>
              <w:t>outcomes.</w:t>
            </w:r>
            <w:proofErr w:type="gramEnd"/>
            <w:r w:rsidRPr="00884CF8">
              <w:rPr>
                <w:lang w:val="en-US"/>
              </w:rPr>
              <w:t xml:space="preserve"> Also, by making the it easier to start coding the sector will be more appealing for potential students to try it out.</w:t>
            </w:r>
          </w:p>
        </w:tc>
      </w:tr>
    </w:tbl>
    <w:p w:rsidR="0005638B" w:rsidRDefault="0005638B" w:rsidP="001A04A9"/>
    <w:p w:rsidR="00110DC1" w:rsidRPr="00884CF8" w:rsidRDefault="00110DC1" w:rsidP="001A04A9"/>
    <w:p w:rsidR="0005638B" w:rsidRPr="00884CF8" w:rsidRDefault="0005638B" w:rsidP="001A04A9">
      <w:pPr>
        <w:pStyle w:val="Heading2"/>
      </w:pPr>
      <w:r w:rsidRPr="00884CF8">
        <w:rPr>
          <w:rFonts w:ascii="Times New Roman" w:hAnsi="Times New Roman"/>
          <w:b/>
          <w:color w:val="FF0000"/>
          <w:sz w:val="24"/>
          <w:szCs w:val="24"/>
        </w:rPr>
        <w:t>INNOVATIVE ASPECTS</w:t>
      </w:r>
    </w:p>
    <w:p w:rsidR="0005638B" w:rsidRPr="00884CF8" w:rsidRDefault="0005638B" w:rsidP="001A04A9"/>
    <w:tbl>
      <w:tblPr>
        <w:tblW w:w="0" w:type="auto"/>
        <w:tblInd w:w="108" w:type="dxa"/>
        <w:tblLayout w:type="fixed"/>
        <w:tblLook w:val="0000" w:firstRow="0" w:lastRow="0" w:firstColumn="0" w:lastColumn="0" w:noHBand="0" w:noVBand="0"/>
      </w:tblPr>
      <w:tblGrid>
        <w:gridCol w:w="9234"/>
      </w:tblGrid>
      <w:tr w:rsidR="0005638B" w:rsidRPr="00884CF8">
        <w:trPr>
          <w:trHeight w:val="339"/>
        </w:trPr>
        <w:tc>
          <w:tcPr>
            <w:tcW w:w="9234" w:type="dxa"/>
            <w:tcBorders>
              <w:top w:val="single" w:sz="4" w:space="0" w:color="000000"/>
              <w:left w:val="single" w:sz="8" w:space="0" w:color="000000"/>
              <w:bottom w:val="single" w:sz="4" w:space="0" w:color="000000"/>
              <w:right w:val="single" w:sz="8" w:space="0" w:color="000000"/>
            </w:tcBorders>
            <w:shd w:val="clear" w:color="auto" w:fill="auto"/>
            <w:vAlign w:val="center"/>
          </w:tcPr>
          <w:p w:rsidR="0005638B" w:rsidRPr="00884CF8" w:rsidRDefault="00E87833" w:rsidP="001A04A9">
            <w:pPr>
              <w:pStyle w:val="WW-NormalWeb1"/>
              <w:snapToGrid w:val="0"/>
              <w:spacing w:before="60" w:after="60"/>
              <w:rPr>
                <w:lang w:val="en-US"/>
              </w:rPr>
            </w:pPr>
            <w:r w:rsidRPr="00884CF8">
              <w:rPr>
                <w:lang w:val="en-US"/>
              </w:rPr>
              <w:t xml:space="preserve">Due to security risks there are not many implementation details for other solutions to this problem. However, we are designed our system to be responsive by using </w:t>
            </w:r>
            <w:r w:rsidR="00DE0FB7" w:rsidRPr="00884CF8">
              <w:rPr>
                <w:lang w:val="en-US"/>
              </w:rPr>
              <w:t>WebSocket</w:t>
            </w:r>
            <w:r w:rsidR="00DE0FB7">
              <w:rPr>
                <w:lang w:val="en-US"/>
              </w:rPr>
              <w:t xml:space="preserve"> protocol</w:t>
            </w:r>
            <w:r w:rsidRPr="00884CF8">
              <w:rPr>
                <w:lang w:val="en-US"/>
              </w:rPr>
              <w:t xml:space="preserve">, secure by using </w:t>
            </w:r>
            <w:r w:rsidR="00DE0FB7" w:rsidRPr="00884CF8">
              <w:rPr>
                <w:lang w:val="en-US"/>
              </w:rPr>
              <w:t>containerization</w:t>
            </w:r>
            <w:r w:rsidRPr="00884CF8">
              <w:rPr>
                <w:lang w:val="en-US"/>
              </w:rPr>
              <w:t>(docker), and highly automated by making it a web application.</w:t>
            </w:r>
          </w:p>
        </w:tc>
      </w:tr>
    </w:tbl>
    <w:p w:rsidR="0005638B" w:rsidRDefault="0005638B" w:rsidP="001A04A9"/>
    <w:p w:rsidR="00110DC1" w:rsidRPr="00884CF8" w:rsidRDefault="00110DC1" w:rsidP="001A04A9">
      <w:bookmarkStart w:id="0" w:name="_GoBack"/>
      <w:bookmarkEnd w:id="0"/>
    </w:p>
    <w:p w:rsidR="0005638B" w:rsidRPr="00884CF8" w:rsidRDefault="0005638B" w:rsidP="001A04A9">
      <w:pPr>
        <w:pStyle w:val="Heading2"/>
      </w:pPr>
      <w:r w:rsidRPr="00884CF8">
        <w:rPr>
          <w:rFonts w:ascii="Times New Roman" w:hAnsi="Times New Roman"/>
          <w:b/>
          <w:color w:val="FF0000"/>
          <w:sz w:val="24"/>
          <w:szCs w:val="24"/>
        </w:rPr>
        <w:t>REFERENCES</w:t>
      </w:r>
    </w:p>
    <w:p w:rsidR="0005638B" w:rsidRPr="00884CF8" w:rsidRDefault="0005638B" w:rsidP="001A04A9"/>
    <w:tbl>
      <w:tblPr>
        <w:tblW w:w="0" w:type="auto"/>
        <w:tblInd w:w="108" w:type="dxa"/>
        <w:tblLayout w:type="fixed"/>
        <w:tblLook w:val="0000" w:firstRow="0" w:lastRow="0" w:firstColumn="0" w:lastColumn="0" w:noHBand="0" w:noVBand="0"/>
      </w:tblPr>
      <w:tblGrid>
        <w:gridCol w:w="9234"/>
      </w:tblGrid>
      <w:tr w:rsidR="0005638B" w:rsidRPr="00884CF8">
        <w:trPr>
          <w:trHeight w:val="313"/>
        </w:trPr>
        <w:tc>
          <w:tcPr>
            <w:tcW w:w="9234" w:type="dxa"/>
            <w:tcBorders>
              <w:top w:val="single" w:sz="4" w:space="0" w:color="000000"/>
              <w:left w:val="single" w:sz="8" w:space="0" w:color="000000"/>
              <w:bottom w:val="single" w:sz="4" w:space="0" w:color="000000"/>
              <w:right w:val="single" w:sz="8" w:space="0" w:color="000000"/>
            </w:tcBorders>
            <w:shd w:val="clear" w:color="auto" w:fill="auto"/>
            <w:vAlign w:val="center"/>
          </w:tcPr>
          <w:p w:rsidR="00D7403A" w:rsidRPr="00884CF8" w:rsidRDefault="002218DC" w:rsidP="001A04A9">
            <w:pPr>
              <w:pStyle w:val="WW-NormalWeb1"/>
              <w:snapToGrid w:val="0"/>
              <w:spacing w:before="60" w:after="60"/>
              <w:rPr>
                <w:lang w:val="en-US"/>
              </w:rPr>
            </w:pPr>
            <w:hyperlink r:id="rId21" w:history="1">
              <w:r w:rsidR="00D7403A" w:rsidRPr="00884CF8">
                <w:rPr>
                  <w:rStyle w:val="Hyperlink"/>
                  <w:lang w:val="en-US"/>
                </w:rPr>
                <w:t>https://repl.it/</w:t>
              </w:r>
            </w:hyperlink>
            <w:r w:rsidR="00D7403A" w:rsidRPr="00884CF8">
              <w:rPr>
                <w:lang w:val="en-US"/>
              </w:rPr>
              <w:t xml:space="preserve"> , </w:t>
            </w:r>
            <w:hyperlink r:id="rId22" w:history="1">
              <w:r w:rsidR="00D7403A" w:rsidRPr="00884CF8">
                <w:rPr>
                  <w:rStyle w:val="Hyperlink"/>
                  <w:lang w:val="en-US"/>
                </w:rPr>
                <w:t>https://autogradr.app/</w:t>
              </w:r>
            </w:hyperlink>
            <w:r w:rsidR="00D7403A" w:rsidRPr="00884CF8">
              <w:rPr>
                <w:lang w:val="en-US"/>
              </w:rPr>
              <w:t xml:space="preserve"> , </w:t>
            </w:r>
            <w:hyperlink r:id="rId23" w:history="1">
              <w:r w:rsidR="00D7403A" w:rsidRPr="00884CF8">
                <w:rPr>
                  <w:rStyle w:val="Hyperlink"/>
                  <w:lang w:val="en-US"/>
                </w:rPr>
                <w:t>https://www.codiva.io/</w:t>
              </w:r>
            </w:hyperlink>
            <w:r w:rsidR="005D54E6">
              <w:rPr>
                <w:lang w:val="en-US"/>
              </w:rPr>
              <w:t xml:space="preserve"> – 20.11.2020</w:t>
            </w:r>
          </w:p>
          <w:p w:rsidR="00D7403A" w:rsidRPr="00884CF8" w:rsidRDefault="002218DC" w:rsidP="001A04A9">
            <w:pPr>
              <w:pStyle w:val="WW-NormalWeb1"/>
              <w:snapToGrid w:val="0"/>
              <w:spacing w:before="60" w:after="60"/>
              <w:rPr>
                <w:lang w:val="en-US"/>
              </w:rPr>
            </w:pPr>
            <w:hyperlink r:id="rId24" w:history="1">
              <w:r w:rsidR="00D7403A" w:rsidRPr="00884CF8">
                <w:rPr>
                  <w:rStyle w:val="Hyperlink"/>
                  <w:lang w:val="en-US"/>
                </w:rPr>
                <w:t>Background tasks with hosted services in ASP.NET Core | Microsoft Docs</w:t>
              </w:r>
            </w:hyperlink>
            <w:r w:rsidR="005D54E6">
              <w:rPr>
                <w:lang w:val="en-US"/>
              </w:rPr>
              <w:t xml:space="preserve"> – 05.01.2020</w:t>
            </w:r>
          </w:p>
          <w:p w:rsidR="00D7403A" w:rsidRPr="00884CF8" w:rsidRDefault="002218DC" w:rsidP="001A04A9">
            <w:pPr>
              <w:pStyle w:val="WW-NormalWeb1"/>
              <w:snapToGrid w:val="0"/>
              <w:spacing w:before="60" w:after="60"/>
              <w:rPr>
                <w:lang w:val="en-US"/>
              </w:rPr>
            </w:pPr>
            <w:hyperlink r:id="rId25" w:history="1">
              <w:r w:rsidR="00D7403A" w:rsidRPr="00884CF8">
                <w:rPr>
                  <w:rStyle w:val="Hyperlink"/>
                  <w:lang w:val="en-US"/>
                </w:rPr>
                <w:t>Process Class (</w:t>
              </w:r>
              <w:proofErr w:type="spellStart"/>
              <w:r w:rsidR="00D7403A" w:rsidRPr="00884CF8">
                <w:rPr>
                  <w:rStyle w:val="Hyperlink"/>
                  <w:lang w:val="en-US"/>
                </w:rPr>
                <w:t>System.Diagnostics</w:t>
              </w:r>
              <w:proofErr w:type="spellEnd"/>
              <w:r w:rsidR="00D7403A" w:rsidRPr="00884CF8">
                <w:rPr>
                  <w:rStyle w:val="Hyperlink"/>
                  <w:lang w:val="en-US"/>
                </w:rPr>
                <w:t>) | Microsoft Docs</w:t>
              </w:r>
            </w:hyperlink>
            <w:r w:rsidR="005D54E6">
              <w:rPr>
                <w:lang w:val="en-US"/>
              </w:rPr>
              <w:t xml:space="preserve"> – 15.12.2019</w:t>
            </w:r>
          </w:p>
          <w:p w:rsidR="00D7403A" w:rsidRPr="00884CF8" w:rsidRDefault="002218DC" w:rsidP="001A04A9">
            <w:pPr>
              <w:pStyle w:val="WW-NormalWeb1"/>
              <w:snapToGrid w:val="0"/>
              <w:spacing w:before="60" w:after="60"/>
              <w:rPr>
                <w:lang w:val="en-US"/>
              </w:rPr>
            </w:pPr>
            <w:hyperlink r:id="rId26" w:history="1">
              <w:r w:rsidR="00D7403A" w:rsidRPr="00884CF8">
                <w:rPr>
                  <w:rStyle w:val="Hyperlink"/>
                  <w:lang w:val="en-US"/>
                </w:rPr>
                <w:t xml:space="preserve">Get started with ASP.NET Core </w:t>
              </w:r>
              <w:proofErr w:type="spellStart"/>
              <w:r w:rsidR="00D7403A" w:rsidRPr="00884CF8">
                <w:rPr>
                  <w:rStyle w:val="Hyperlink"/>
                  <w:lang w:val="en-US"/>
                </w:rPr>
                <w:t>SignalR</w:t>
              </w:r>
              <w:proofErr w:type="spellEnd"/>
              <w:r w:rsidR="00D7403A" w:rsidRPr="00884CF8">
                <w:rPr>
                  <w:rStyle w:val="Hyperlink"/>
                  <w:lang w:val="en-US"/>
                </w:rPr>
                <w:t xml:space="preserve"> | Microsoft Docs</w:t>
              </w:r>
            </w:hyperlink>
            <w:r w:rsidR="005D54E6">
              <w:rPr>
                <w:lang w:val="en-US"/>
              </w:rPr>
              <w:t xml:space="preserve"> – 06.01.2020</w:t>
            </w:r>
          </w:p>
          <w:p w:rsidR="00D7403A" w:rsidRPr="00884CF8" w:rsidRDefault="002218DC" w:rsidP="001A04A9">
            <w:pPr>
              <w:pStyle w:val="WW-NormalWeb1"/>
              <w:snapToGrid w:val="0"/>
              <w:spacing w:before="60" w:after="60"/>
              <w:rPr>
                <w:lang w:val="en-US"/>
              </w:rPr>
            </w:pPr>
            <w:hyperlink r:id="rId27" w:history="1">
              <w:r w:rsidR="00D7403A" w:rsidRPr="00884CF8">
                <w:rPr>
                  <w:rStyle w:val="Hyperlink"/>
                  <w:lang w:val="en-US"/>
                </w:rPr>
                <w:t>Enable Cross-Origin Requests (CORS) in ASP.NET Core | Microsoft Docs</w:t>
              </w:r>
            </w:hyperlink>
            <w:r w:rsidR="005D54E6">
              <w:rPr>
                <w:lang w:val="en-US"/>
              </w:rPr>
              <w:t xml:space="preserve"> – 06.01.2020</w:t>
            </w:r>
          </w:p>
          <w:p w:rsidR="00D7403A" w:rsidRPr="00884CF8" w:rsidRDefault="002218DC" w:rsidP="001A04A9">
            <w:pPr>
              <w:pStyle w:val="WW-NormalWeb1"/>
              <w:snapToGrid w:val="0"/>
              <w:spacing w:before="60" w:after="60"/>
              <w:rPr>
                <w:lang w:val="en-US"/>
              </w:rPr>
            </w:pPr>
            <w:hyperlink r:id="rId28" w:history="1">
              <w:proofErr w:type="spellStart"/>
              <w:r w:rsidR="00D7403A" w:rsidRPr="00884CF8">
                <w:rPr>
                  <w:rStyle w:val="Hyperlink"/>
                  <w:lang w:val="en-US"/>
                </w:rPr>
                <w:t>Dockerize</w:t>
              </w:r>
              <w:proofErr w:type="spellEnd"/>
              <w:r w:rsidR="00D7403A" w:rsidRPr="00884CF8">
                <w:rPr>
                  <w:rStyle w:val="Hyperlink"/>
                  <w:lang w:val="en-US"/>
                </w:rPr>
                <w:t xml:space="preserve"> your C# Application - </w:t>
              </w:r>
              <w:proofErr w:type="spellStart"/>
              <w:r w:rsidR="00D7403A" w:rsidRPr="00884CF8">
                <w:rPr>
                  <w:rStyle w:val="Hyperlink"/>
                  <w:lang w:val="en-US"/>
                </w:rPr>
                <w:t>Codefresh</w:t>
              </w:r>
              <w:proofErr w:type="spellEnd"/>
            </w:hyperlink>
            <w:r w:rsidR="005D54E6">
              <w:rPr>
                <w:lang w:val="en-US"/>
              </w:rPr>
              <w:t xml:space="preserve"> – 01.01.2020</w:t>
            </w:r>
          </w:p>
          <w:p w:rsidR="00D7403A" w:rsidRPr="00884CF8" w:rsidRDefault="002218DC" w:rsidP="001A04A9">
            <w:pPr>
              <w:pStyle w:val="WW-NormalWeb1"/>
              <w:snapToGrid w:val="0"/>
              <w:spacing w:before="60" w:after="60"/>
              <w:rPr>
                <w:lang w:val="en-US"/>
              </w:rPr>
            </w:pPr>
            <w:hyperlink r:id="rId29" w:history="1">
              <w:r w:rsidR="00D7403A" w:rsidRPr="00884CF8">
                <w:rPr>
                  <w:rStyle w:val="Hyperlink"/>
                  <w:lang w:val="en-US"/>
                </w:rPr>
                <w:t>Create a web API with ASP.NET Core and MongoDB | Microsoft Docs</w:t>
              </w:r>
            </w:hyperlink>
            <w:r w:rsidR="005D54E6">
              <w:rPr>
                <w:lang w:val="en-US"/>
              </w:rPr>
              <w:t xml:space="preserve"> – 02.01.2020</w:t>
            </w:r>
          </w:p>
          <w:p w:rsidR="00BD759A" w:rsidRPr="00884CF8" w:rsidRDefault="002218DC" w:rsidP="001A04A9">
            <w:pPr>
              <w:pStyle w:val="WW-NormalWeb1"/>
              <w:snapToGrid w:val="0"/>
              <w:spacing w:before="60" w:after="60"/>
              <w:rPr>
                <w:lang w:val="en-US"/>
              </w:rPr>
            </w:pPr>
            <w:hyperlink r:id="rId30" w:history="1">
              <w:r w:rsidR="00BD759A" w:rsidRPr="00884CF8">
                <w:rPr>
                  <w:rStyle w:val="Hyperlink"/>
                  <w:lang w:val="en-US"/>
                </w:rPr>
                <w:t>MongoDB C#/.NET Driver — MongoDB Ecosystem</w:t>
              </w:r>
            </w:hyperlink>
            <w:r w:rsidR="005D54E6">
              <w:rPr>
                <w:lang w:val="en-US"/>
              </w:rPr>
              <w:t xml:space="preserve"> – 02.01.2020</w:t>
            </w:r>
          </w:p>
        </w:tc>
      </w:tr>
    </w:tbl>
    <w:p w:rsidR="0005638B" w:rsidRPr="00884CF8" w:rsidRDefault="0005638B" w:rsidP="001A04A9"/>
    <w:p w:rsidR="0005638B" w:rsidRPr="00884CF8" w:rsidRDefault="0005638B" w:rsidP="001A04A9">
      <w:pPr>
        <w:pageBreakBefore/>
        <w:autoSpaceDE/>
        <w:spacing w:after="160" w:line="256" w:lineRule="auto"/>
        <w:rPr>
          <w:b/>
          <w:color w:val="FF0000"/>
          <w:sz w:val="32"/>
          <w:szCs w:val="32"/>
        </w:rPr>
      </w:pPr>
    </w:p>
    <w:p w:rsidR="0005638B" w:rsidRDefault="0005638B" w:rsidP="00884CF8">
      <w:pPr>
        <w:pStyle w:val="Heading1"/>
        <w:numPr>
          <w:ilvl w:val="0"/>
          <w:numId w:val="3"/>
        </w:numPr>
        <w:jc w:val="center"/>
        <w:rPr>
          <w:rFonts w:ascii="Times New Roman" w:hAnsi="Times New Roman"/>
          <w:b/>
          <w:color w:val="FF0000"/>
        </w:rPr>
      </w:pPr>
      <w:r w:rsidRPr="00884CF8">
        <w:rPr>
          <w:rFonts w:ascii="Times New Roman" w:hAnsi="Times New Roman"/>
          <w:b/>
          <w:color w:val="FF0000"/>
        </w:rPr>
        <w:t>PROJECT RESULTS</w:t>
      </w:r>
    </w:p>
    <w:p w:rsidR="00BE7BF1" w:rsidRDefault="00BE7BF1" w:rsidP="00BE7BF1"/>
    <w:p w:rsidR="00BE7BF1" w:rsidRPr="00BE7BF1" w:rsidRDefault="00BE7BF1" w:rsidP="00BE7BF1"/>
    <w:p w:rsidR="0005638B" w:rsidRPr="00884CF8" w:rsidRDefault="0005638B" w:rsidP="001A04A9">
      <w:pPr>
        <w:rPr>
          <w:color w:val="FF0000"/>
        </w:rPr>
      </w:pPr>
    </w:p>
    <w:p w:rsidR="0005638B" w:rsidRPr="00884CF8" w:rsidRDefault="0005638B" w:rsidP="001A04A9">
      <w:pPr>
        <w:pStyle w:val="Heading2"/>
        <w:numPr>
          <w:ilvl w:val="0"/>
          <w:numId w:val="4"/>
        </w:numPr>
        <w:ind w:left="567" w:hanging="567"/>
        <w:rPr>
          <w:sz w:val="24"/>
          <w:szCs w:val="24"/>
        </w:rPr>
      </w:pPr>
      <w:r w:rsidRPr="00884CF8">
        <w:rPr>
          <w:rFonts w:ascii="Times New Roman" w:hAnsi="Times New Roman"/>
          <w:b/>
          <w:color w:val="FF0000"/>
          <w:sz w:val="24"/>
          <w:szCs w:val="24"/>
        </w:rPr>
        <w:t>CHANGES TO PROJECT PLAN</w:t>
      </w:r>
    </w:p>
    <w:p w:rsidR="0005638B" w:rsidRPr="00884CF8" w:rsidRDefault="0005638B" w:rsidP="001A04A9">
      <w:pPr>
        <w:pStyle w:val="ResimYazs1"/>
        <w:keepNext/>
        <w:rPr>
          <w:szCs w:val="24"/>
        </w:rPr>
      </w:pPr>
    </w:p>
    <w:tbl>
      <w:tblPr>
        <w:tblW w:w="0" w:type="auto"/>
        <w:tblInd w:w="108" w:type="dxa"/>
        <w:tblLayout w:type="fixed"/>
        <w:tblLook w:val="0000" w:firstRow="0" w:lastRow="0" w:firstColumn="0" w:lastColumn="0" w:noHBand="0" w:noVBand="0"/>
      </w:tblPr>
      <w:tblGrid>
        <w:gridCol w:w="9258"/>
      </w:tblGrid>
      <w:tr w:rsidR="0005638B" w:rsidRPr="00884CF8">
        <w:trPr>
          <w:trHeight w:val="640"/>
        </w:trPr>
        <w:tc>
          <w:tcPr>
            <w:tcW w:w="9258" w:type="dxa"/>
            <w:tcBorders>
              <w:top w:val="single" w:sz="4" w:space="0" w:color="000000"/>
              <w:left w:val="single" w:sz="8" w:space="0" w:color="000000"/>
              <w:bottom w:val="single" w:sz="4" w:space="0" w:color="000000"/>
              <w:right w:val="single" w:sz="8" w:space="0" w:color="000000"/>
            </w:tcBorders>
            <w:shd w:val="clear" w:color="auto" w:fill="auto"/>
            <w:vAlign w:val="center"/>
          </w:tcPr>
          <w:p w:rsidR="00C66E81" w:rsidRPr="00884CF8" w:rsidRDefault="00885572" w:rsidP="001A04A9">
            <w:pPr>
              <w:spacing w:after="120" w:line="240" w:lineRule="atLeast"/>
              <w:rPr>
                <w:rFonts w:cs="Times"/>
              </w:rPr>
            </w:pPr>
            <w:r w:rsidRPr="00884CF8">
              <w:rPr>
                <w:rFonts w:cs="Times"/>
              </w:rPr>
              <w:t>As</w:t>
            </w:r>
            <w:r w:rsidR="00E7636D" w:rsidRPr="00884CF8">
              <w:rPr>
                <w:rFonts w:cs="Times"/>
              </w:rPr>
              <w:t xml:space="preserve"> we progressed in our </w:t>
            </w:r>
            <w:r w:rsidR="00D52945" w:rsidRPr="00884CF8">
              <w:rPr>
                <w:rFonts w:cs="Times"/>
              </w:rPr>
              <w:t>project,</w:t>
            </w:r>
            <w:r w:rsidR="00E7636D" w:rsidRPr="00884CF8">
              <w:rPr>
                <w:rFonts w:cs="Times"/>
              </w:rPr>
              <w:t xml:space="preserve"> we realized some other options for the system, that were not in our first project design, that would fit better with our priorities. Such as using Docker container to separate our code</w:t>
            </w:r>
            <w:r w:rsidR="00D52945" w:rsidRPr="00884CF8">
              <w:rPr>
                <w:rFonts w:cs="Times"/>
              </w:rPr>
              <w:t xml:space="preserve"> or</w:t>
            </w:r>
            <w:r w:rsidR="00E7636D" w:rsidRPr="00884CF8">
              <w:rPr>
                <w:rFonts w:cs="Times"/>
              </w:rPr>
              <w:t xml:space="preserve"> separat</w:t>
            </w:r>
            <w:r w:rsidR="00D52945" w:rsidRPr="00884CF8">
              <w:rPr>
                <w:rFonts w:cs="Times"/>
              </w:rPr>
              <w:t>ing</w:t>
            </w:r>
            <w:r w:rsidR="00E7636D" w:rsidRPr="00884CF8">
              <w:rPr>
                <w:rFonts w:cs="Times"/>
              </w:rPr>
              <w:t xml:space="preserve"> our Execution Service completely to increase the security and overall scalability of the system.</w:t>
            </w:r>
          </w:p>
          <w:p w:rsidR="00C05D90" w:rsidRPr="00884CF8" w:rsidRDefault="00C05D90" w:rsidP="001A04A9">
            <w:pPr>
              <w:spacing w:after="120" w:line="240" w:lineRule="atLeast"/>
              <w:rPr>
                <w:szCs w:val="24"/>
              </w:rPr>
            </w:pPr>
            <w:r w:rsidRPr="00884CF8">
              <w:rPr>
                <w:rFonts w:cs="Times"/>
              </w:rPr>
              <w:t>Also, we crossed out some functional requirement from our to do list since they were not our priorities for this project. Mostly we focused on the parts which will make this project different from others.</w:t>
            </w:r>
          </w:p>
        </w:tc>
      </w:tr>
    </w:tbl>
    <w:p w:rsidR="0005638B" w:rsidRDefault="0005638B" w:rsidP="001A04A9">
      <w:pPr>
        <w:rPr>
          <w:szCs w:val="24"/>
        </w:rPr>
      </w:pPr>
    </w:p>
    <w:p w:rsidR="00BE7BF1" w:rsidRDefault="00BE7BF1" w:rsidP="001A04A9">
      <w:pPr>
        <w:rPr>
          <w:szCs w:val="24"/>
        </w:rPr>
      </w:pPr>
    </w:p>
    <w:p w:rsidR="00BE7BF1" w:rsidRDefault="00BE7BF1" w:rsidP="001A04A9">
      <w:pPr>
        <w:rPr>
          <w:szCs w:val="24"/>
        </w:rPr>
      </w:pPr>
    </w:p>
    <w:p w:rsidR="00BE7BF1" w:rsidRDefault="00BE7BF1" w:rsidP="001A04A9">
      <w:pPr>
        <w:rPr>
          <w:szCs w:val="24"/>
        </w:rPr>
      </w:pPr>
    </w:p>
    <w:p w:rsidR="00BE7BF1" w:rsidRPr="00884CF8" w:rsidRDefault="00BE7BF1" w:rsidP="001A04A9">
      <w:pPr>
        <w:rPr>
          <w:szCs w:val="24"/>
        </w:rPr>
      </w:pPr>
    </w:p>
    <w:p w:rsidR="0005638B" w:rsidRPr="00884CF8" w:rsidRDefault="0005638B" w:rsidP="001A04A9">
      <w:pPr>
        <w:pStyle w:val="Heading2"/>
        <w:numPr>
          <w:ilvl w:val="0"/>
          <w:numId w:val="4"/>
        </w:numPr>
        <w:ind w:left="567" w:hanging="567"/>
        <w:rPr>
          <w:sz w:val="24"/>
          <w:szCs w:val="24"/>
        </w:rPr>
      </w:pPr>
      <w:r w:rsidRPr="00884CF8">
        <w:rPr>
          <w:rFonts w:ascii="Times New Roman" w:hAnsi="Times New Roman"/>
          <w:b/>
          <w:color w:val="FF0000"/>
          <w:sz w:val="24"/>
          <w:szCs w:val="24"/>
        </w:rPr>
        <w:t>PROJECT MILESTONES AND OBJECTIVES</w:t>
      </w:r>
    </w:p>
    <w:p w:rsidR="0005638B" w:rsidRPr="00884CF8" w:rsidRDefault="0005638B" w:rsidP="001A04A9">
      <w:pPr>
        <w:spacing w:line="240" w:lineRule="atLeast"/>
        <w:rPr>
          <w:color w:val="000000"/>
        </w:rPr>
      </w:pPr>
    </w:p>
    <w:tbl>
      <w:tblPr>
        <w:tblW w:w="9195" w:type="dxa"/>
        <w:tblInd w:w="24" w:type="dxa"/>
        <w:tblLayout w:type="fixed"/>
        <w:tblCellMar>
          <w:left w:w="0" w:type="dxa"/>
          <w:right w:w="0" w:type="dxa"/>
        </w:tblCellMar>
        <w:tblLook w:val="0000" w:firstRow="0" w:lastRow="0" w:firstColumn="0" w:lastColumn="0" w:noHBand="0" w:noVBand="0"/>
      </w:tblPr>
      <w:tblGrid>
        <w:gridCol w:w="974"/>
        <w:gridCol w:w="3129"/>
        <w:gridCol w:w="1265"/>
        <w:gridCol w:w="2835"/>
        <w:gridCol w:w="992"/>
      </w:tblGrid>
      <w:tr w:rsidR="00A745E4" w:rsidRPr="00884CF8" w:rsidTr="00F203B5">
        <w:trPr>
          <w:cantSplit/>
        </w:trPr>
        <w:tc>
          <w:tcPr>
            <w:tcW w:w="974" w:type="dxa"/>
            <w:tcBorders>
              <w:top w:val="single" w:sz="4" w:space="0" w:color="000000"/>
              <w:left w:val="single" w:sz="4" w:space="0" w:color="000000"/>
              <w:bottom w:val="single" w:sz="4" w:space="0" w:color="000000"/>
            </w:tcBorders>
            <w:shd w:val="clear" w:color="auto" w:fill="E6E6E6"/>
          </w:tcPr>
          <w:p w:rsidR="00A745E4" w:rsidRPr="00884CF8" w:rsidRDefault="00A745E4" w:rsidP="001A04A9">
            <w:pPr>
              <w:rPr>
                <w:b/>
                <w:bCs/>
              </w:rPr>
            </w:pPr>
            <w:r w:rsidRPr="00884CF8">
              <w:rPr>
                <w:b/>
                <w:bCs/>
              </w:rPr>
              <w:t>Milestone #</w:t>
            </w:r>
          </w:p>
        </w:tc>
        <w:tc>
          <w:tcPr>
            <w:tcW w:w="3129" w:type="dxa"/>
            <w:tcBorders>
              <w:top w:val="single" w:sz="4" w:space="0" w:color="000000"/>
              <w:left w:val="single" w:sz="4" w:space="0" w:color="000000"/>
              <w:bottom w:val="single" w:sz="4" w:space="0" w:color="000000"/>
            </w:tcBorders>
            <w:shd w:val="clear" w:color="auto" w:fill="E6E6E6"/>
          </w:tcPr>
          <w:p w:rsidR="00A745E4" w:rsidRPr="00884CF8" w:rsidRDefault="00A745E4" w:rsidP="001A04A9">
            <w:pPr>
              <w:rPr>
                <w:b/>
                <w:bCs/>
              </w:rPr>
            </w:pPr>
            <w:r w:rsidRPr="00884CF8">
              <w:rPr>
                <w:b/>
                <w:bCs/>
              </w:rPr>
              <w:t>Primary Objective</w:t>
            </w:r>
          </w:p>
        </w:tc>
        <w:tc>
          <w:tcPr>
            <w:tcW w:w="1265" w:type="dxa"/>
            <w:tcBorders>
              <w:top w:val="single" w:sz="4" w:space="0" w:color="000000"/>
              <w:left w:val="single" w:sz="4" w:space="0" w:color="000000"/>
              <w:bottom w:val="single" w:sz="4" w:space="0" w:color="000000"/>
            </w:tcBorders>
            <w:shd w:val="clear" w:color="auto" w:fill="E6E6E6"/>
          </w:tcPr>
          <w:p w:rsidR="00A745E4" w:rsidRPr="00884CF8" w:rsidRDefault="00A745E4" w:rsidP="001A04A9">
            <w:pPr>
              <w:rPr>
                <w:b/>
                <w:bCs/>
              </w:rPr>
            </w:pPr>
            <w:r w:rsidRPr="00884CF8">
              <w:rPr>
                <w:b/>
                <w:bCs/>
              </w:rPr>
              <w:t>Due Date</w:t>
            </w:r>
          </w:p>
        </w:tc>
        <w:tc>
          <w:tcPr>
            <w:tcW w:w="2835" w:type="dxa"/>
            <w:tcBorders>
              <w:top w:val="single" w:sz="4" w:space="0" w:color="000000"/>
              <w:left w:val="single" w:sz="4" w:space="0" w:color="000000"/>
              <w:bottom w:val="single" w:sz="4" w:space="0" w:color="000000"/>
            </w:tcBorders>
            <w:shd w:val="clear" w:color="auto" w:fill="E6E6E6"/>
          </w:tcPr>
          <w:p w:rsidR="00A745E4" w:rsidRPr="00884CF8" w:rsidRDefault="00A745E4" w:rsidP="001A04A9">
            <w:pPr>
              <w:rPr>
                <w:b/>
                <w:bCs/>
              </w:rPr>
            </w:pPr>
            <w:r w:rsidRPr="00884CF8">
              <w:rPr>
                <w:b/>
                <w:bCs/>
              </w:rPr>
              <w:t>Project Deliverable (if any)</w:t>
            </w:r>
          </w:p>
        </w:tc>
        <w:tc>
          <w:tcPr>
            <w:tcW w:w="992" w:type="dxa"/>
            <w:tcBorders>
              <w:top w:val="single" w:sz="4" w:space="0" w:color="000000"/>
              <w:left w:val="single" w:sz="4" w:space="0" w:color="000000"/>
              <w:bottom w:val="single" w:sz="4" w:space="0" w:color="000000"/>
              <w:right w:val="single" w:sz="4" w:space="0" w:color="000000"/>
            </w:tcBorders>
            <w:shd w:val="clear" w:color="auto" w:fill="E6E6E6"/>
          </w:tcPr>
          <w:p w:rsidR="00A745E4" w:rsidRPr="00884CF8" w:rsidRDefault="00A745E4" w:rsidP="001A04A9">
            <w:pPr>
              <w:rPr>
                <w:szCs w:val="24"/>
              </w:rPr>
            </w:pPr>
            <w:r w:rsidRPr="00884CF8">
              <w:rPr>
                <w:b/>
                <w:bCs/>
              </w:rPr>
              <w:t>Milestone Achieved?</w:t>
            </w:r>
          </w:p>
        </w:tc>
      </w:tr>
      <w:tr w:rsidR="00A745E4" w:rsidRPr="00884CF8" w:rsidTr="00F203B5">
        <w:trPr>
          <w:cantSplit/>
        </w:trPr>
        <w:tc>
          <w:tcPr>
            <w:tcW w:w="974" w:type="dxa"/>
            <w:tcBorders>
              <w:top w:val="single" w:sz="4" w:space="0" w:color="000000"/>
              <w:left w:val="single" w:sz="4" w:space="0" w:color="000000"/>
              <w:bottom w:val="single" w:sz="4" w:space="0" w:color="000000"/>
            </w:tcBorders>
            <w:shd w:val="clear" w:color="auto" w:fill="auto"/>
          </w:tcPr>
          <w:p w:rsidR="00A745E4" w:rsidRPr="00884CF8" w:rsidRDefault="00A745E4" w:rsidP="001A04A9">
            <w:pPr>
              <w:rPr>
                <w:szCs w:val="24"/>
              </w:rPr>
            </w:pPr>
            <w:r w:rsidRPr="00884CF8">
              <w:rPr>
                <w:szCs w:val="24"/>
              </w:rPr>
              <w:t>1</w:t>
            </w:r>
          </w:p>
        </w:tc>
        <w:tc>
          <w:tcPr>
            <w:tcW w:w="3129" w:type="dxa"/>
            <w:tcBorders>
              <w:top w:val="single" w:sz="4" w:space="0" w:color="000000"/>
              <w:left w:val="single" w:sz="4" w:space="0" w:color="000000"/>
              <w:bottom w:val="single" w:sz="4" w:space="0" w:color="000000"/>
            </w:tcBorders>
            <w:shd w:val="clear" w:color="auto" w:fill="auto"/>
          </w:tcPr>
          <w:p w:rsidR="00A745E4" w:rsidRPr="00884CF8" w:rsidRDefault="00A745E4" w:rsidP="001A04A9">
            <w:r w:rsidRPr="00884CF8">
              <w:t>Designing system architecture and user interface.</w:t>
            </w:r>
          </w:p>
        </w:tc>
        <w:tc>
          <w:tcPr>
            <w:tcW w:w="1265" w:type="dxa"/>
            <w:tcBorders>
              <w:top w:val="single" w:sz="4" w:space="0" w:color="000000"/>
              <w:left w:val="single" w:sz="4" w:space="0" w:color="000000"/>
              <w:bottom w:val="single" w:sz="4" w:space="0" w:color="000000"/>
            </w:tcBorders>
            <w:shd w:val="clear" w:color="auto" w:fill="auto"/>
          </w:tcPr>
          <w:p w:rsidR="00A745E4" w:rsidRPr="00884CF8" w:rsidRDefault="00A745E4" w:rsidP="001A04A9">
            <w:pPr>
              <w:rPr>
                <w:szCs w:val="24"/>
              </w:rPr>
            </w:pPr>
            <w:r w:rsidRPr="00884CF8">
              <w:rPr>
                <w:szCs w:val="24"/>
              </w:rPr>
              <w:t>13/11/2019</w:t>
            </w:r>
          </w:p>
        </w:tc>
        <w:tc>
          <w:tcPr>
            <w:tcW w:w="2835" w:type="dxa"/>
            <w:tcBorders>
              <w:top w:val="single" w:sz="4" w:space="0" w:color="000000"/>
              <w:left w:val="single" w:sz="4" w:space="0" w:color="000000"/>
              <w:bottom w:val="single" w:sz="4" w:space="0" w:color="000000"/>
            </w:tcBorders>
            <w:shd w:val="clear" w:color="auto" w:fill="auto"/>
          </w:tcPr>
          <w:p w:rsidR="00A745E4" w:rsidRPr="00884CF8" w:rsidRDefault="00A745E4" w:rsidP="001A04A9">
            <w:pPr>
              <w:rPr>
                <w:szCs w:val="24"/>
              </w:rPr>
            </w:pPr>
            <w:r w:rsidRPr="00884CF8">
              <w:rPr>
                <w:szCs w:val="24"/>
              </w:rPr>
              <w:t>System architecture diagram, user interface design.</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rsidR="00A745E4" w:rsidRPr="00884CF8" w:rsidRDefault="00A745E4" w:rsidP="001A04A9">
            <w:pPr>
              <w:snapToGrid w:val="0"/>
              <w:rPr>
                <w:szCs w:val="24"/>
              </w:rPr>
            </w:pPr>
            <w:r w:rsidRPr="00884CF8">
              <w:rPr>
                <w:szCs w:val="24"/>
              </w:rPr>
              <w:t>Yes</w:t>
            </w:r>
          </w:p>
        </w:tc>
      </w:tr>
      <w:tr w:rsidR="00A745E4" w:rsidRPr="00884CF8" w:rsidTr="00F203B5">
        <w:trPr>
          <w:cantSplit/>
        </w:trPr>
        <w:tc>
          <w:tcPr>
            <w:tcW w:w="974" w:type="dxa"/>
            <w:tcBorders>
              <w:top w:val="single" w:sz="4" w:space="0" w:color="000000"/>
              <w:left w:val="single" w:sz="4" w:space="0" w:color="000000"/>
              <w:bottom w:val="single" w:sz="4" w:space="0" w:color="000000"/>
            </w:tcBorders>
            <w:shd w:val="clear" w:color="auto" w:fill="auto"/>
          </w:tcPr>
          <w:p w:rsidR="00A745E4" w:rsidRPr="00884CF8" w:rsidRDefault="00A745E4" w:rsidP="001A04A9">
            <w:pPr>
              <w:rPr>
                <w:szCs w:val="24"/>
              </w:rPr>
            </w:pPr>
            <w:r w:rsidRPr="00884CF8">
              <w:rPr>
                <w:szCs w:val="24"/>
              </w:rPr>
              <w:t>2</w:t>
            </w:r>
          </w:p>
        </w:tc>
        <w:tc>
          <w:tcPr>
            <w:tcW w:w="3129" w:type="dxa"/>
            <w:tcBorders>
              <w:top w:val="single" w:sz="4" w:space="0" w:color="000000"/>
              <w:left w:val="single" w:sz="4" w:space="0" w:color="000000"/>
              <w:bottom w:val="single" w:sz="4" w:space="0" w:color="000000"/>
            </w:tcBorders>
            <w:shd w:val="clear" w:color="auto" w:fill="auto"/>
          </w:tcPr>
          <w:p w:rsidR="00A745E4" w:rsidRPr="00884CF8" w:rsidRDefault="00A745E4" w:rsidP="001A04A9">
            <w:r w:rsidRPr="00884CF8">
              <w:t>Designing database scheme, API interfaces and background service structure.</w:t>
            </w:r>
          </w:p>
        </w:tc>
        <w:tc>
          <w:tcPr>
            <w:tcW w:w="1265" w:type="dxa"/>
            <w:tcBorders>
              <w:top w:val="single" w:sz="4" w:space="0" w:color="000000"/>
              <w:left w:val="single" w:sz="4" w:space="0" w:color="000000"/>
              <w:bottom w:val="single" w:sz="4" w:space="0" w:color="000000"/>
            </w:tcBorders>
            <w:shd w:val="clear" w:color="auto" w:fill="auto"/>
          </w:tcPr>
          <w:p w:rsidR="00A745E4" w:rsidRPr="00884CF8" w:rsidRDefault="00A745E4" w:rsidP="001A04A9">
            <w:pPr>
              <w:rPr>
                <w:szCs w:val="24"/>
              </w:rPr>
            </w:pPr>
            <w:r w:rsidRPr="00884CF8">
              <w:rPr>
                <w:szCs w:val="24"/>
              </w:rPr>
              <w:t>13/12/2019</w:t>
            </w:r>
          </w:p>
        </w:tc>
        <w:tc>
          <w:tcPr>
            <w:tcW w:w="2835" w:type="dxa"/>
            <w:tcBorders>
              <w:top w:val="single" w:sz="4" w:space="0" w:color="000000"/>
              <w:left w:val="single" w:sz="4" w:space="0" w:color="000000"/>
              <w:bottom w:val="single" w:sz="4" w:space="0" w:color="000000"/>
            </w:tcBorders>
            <w:shd w:val="clear" w:color="auto" w:fill="auto"/>
          </w:tcPr>
          <w:p w:rsidR="00A745E4" w:rsidRPr="00884CF8" w:rsidRDefault="00A745E4" w:rsidP="001A04A9">
            <w:pPr>
              <w:rPr>
                <w:szCs w:val="24"/>
              </w:rPr>
            </w:pPr>
            <w:r w:rsidRPr="00884CF8">
              <w:rPr>
                <w:szCs w:val="24"/>
              </w:rPr>
              <w:t>Database scheme document, API use case document, progress report</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rsidR="00A745E4" w:rsidRPr="00884CF8" w:rsidRDefault="00A745E4" w:rsidP="001A04A9">
            <w:pPr>
              <w:snapToGrid w:val="0"/>
              <w:rPr>
                <w:szCs w:val="24"/>
              </w:rPr>
            </w:pPr>
            <w:r w:rsidRPr="00884CF8">
              <w:rPr>
                <w:szCs w:val="24"/>
              </w:rPr>
              <w:t>Yes</w:t>
            </w:r>
          </w:p>
          <w:p w:rsidR="00A745E4" w:rsidRPr="00884CF8" w:rsidRDefault="00A745E4" w:rsidP="001A04A9">
            <w:pPr>
              <w:snapToGrid w:val="0"/>
              <w:rPr>
                <w:szCs w:val="24"/>
              </w:rPr>
            </w:pPr>
          </w:p>
          <w:p w:rsidR="00A745E4" w:rsidRPr="00884CF8" w:rsidRDefault="00A745E4" w:rsidP="001A04A9">
            <w:pPr>
              <w:snapToGrid w:val="0"/>
              <w:rPr>
                <w:szCs w:val="24"/>
              </w:rPr>
            </w:pPr>
          </w:p>
        </w:tc>
      </w:tr>
      <w:tr w:rsidR="00A745E4" w:rsidRPr="00884CF8" w:rsidTr="00F203B5">
        <w:trPr>
          <w:cantSplit/>
        </w:trPr>
        <w:tc>
          <w:tcPr>
            <w:tcW w:w="974" w:type="dxa"/>
            <w:tcBorders>
              <w:top w:val="single" w:sz="4" w:space="0" w:color="000000"/>
              <w:left w:val="single" w:sz="4" w:space="0" w:color="000000"/>
              <w:bottom w:val="single" w:sz="4" w:space="0" w:color="000000"/>
            </w:tcBorders>
            <w:shd w:val="clear" w:color="auto" w:fill="auto"/>
          </w:tcPr>
          <w:p w:rsidR="00A745E4" w:rsidRPr="00884CF8" w:rsidRDefault="00A745E4" w:rsidP="001A04A9">
            <w:pPr>
              <w:rPr>
                <w:szCs w:val="24"/>
              </w:rPr>
            </w:pPr>
            <w:r w:rsidRPr="00884CF8">
              <w:rPr>
                <w:szCs w:val="24"/>
              </w:rPr>
              <w:t>3</w:t>
            </w:r>
          </w:p>
        </w:tc>
        <w:tc>
          <w:tcPr>
            <w:tcW w:w="3129" w:type="dxa"/>
            <w:tcBorders>
              <w:top w:val="single" w:sz="4" w:space="0" w:color="000000"/>
              <w:left w:val="single" w:sz="4" w:space="0" w:color="000000"/>
              <w:bottom w:val="single" w:sz="4" w:space="0" w:color="000000"/>
            </w:tcBorders>
            <w:shd w:val="clear" w:color="auto" w:fill="auto"/>
          </w:tcPr>
          <w:p w:rsidR="00A745E4" w:rsidRPr="00884CF8" w:rsidRDefault="00A745E4" w:rsidP="001A04A9">
            <w:r w:rsidRPr="00884CF8">
              <w:t>Implementing user interface, APIs and background service.</w:t>
            </w:r>
          </w:p>
        </w:tc>
        <w:tc>
          <w:tcPr>
            <w:tcW w:w="1265" w:type="dxa"/>
            <w:tcBorders>
              <w:top w:val="single" w:sz="4" w:space="0" w:color="000000"/>
              <w:left w:val="single" w:sz="4" w:space="0" w:color="000000"/>
              <w:bottom w:val="single" w:sz="4" w:space="0" w:color="000000"/>
            </w:tcBorders>
            <w:shd w:val="clear" w:color="auto" w:fill="auto"/>
          </w:tcPr>
          <w:p w:rsidR="00A745E4" w:rsidRPr="00884CF8" w:rsidRDefault="00A745E4" w:rsidP="001A04A9">
            <w:pPr>
              <w:rPr>
                <w:szCs w:val="24"/>
              </w:rPr>
            </w:pPr>
            <w:r w:rsidRPr="00884CF8">
              <w:rPr>
                <w:szCs w:val="24"/>
              </w:rPr>
              <w:t>27/12/2019</w:t>
            </w:r>
          </w:p>
        </w:tc>
        <w:tc>
          <w:tcPr>
            <w:tcW w:w="2835" w:type="dxa"/>
            <w:tcBorders>
              <w:top w:val="single" w:sz="4" w:space="0" w:color="000000"/>
              <w:left w:val="single" w:sz="4" w:space="0" w:color="000000"/>
              <w:bottom w:val="single" w:sz="4" w:space="0" w:color="000000"/>
            </w:tcBorders>
            <w:shd w:val="clear" w:color="auto" w:fill="auto"/>
          </w:tcPr>
          <w:p w:rsidR="00A745E4" w:rsidRPr="00884CF8" w:rsidRDefault="00A745E4" w:rsidP="001A04A9">
            <w:pPr>
              <w:rPr>
                <w:szCs w:val="24"/>
              </w:rPr>
            </w:pPr>
            <w:r w:rsidRPr="00884CF8">
              <w:rPr>
                <w:szCs w:val="24"/>
              </w:rPr>
              <w:t xml:space="preserve">Back-end scheme and user interface code </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rsidR="00A745E4" w:rsidRPr="00884CF8" w:rsidRDefault="00A745E4" w:rsidP="001A04A9">
            <w:pPr>
              <w:snapToGrid w:val="0"/>
              <w:rPr>
                <w:szCs w:val="24"/>
              </w:rPr>
            </w:pPr>
            <w:r w:rsidRPr="00884CF8">
              <w:rPr>
                <w:szCs w:val="24"/>
              </w:rPr>
              <w:t>Yes</w:t>
            </w:r>
          </w:p>
        </w:tc>
      </w:tr>
      <w:tr w:rsidR="00A745E4" w:rsidRPr="00884CF8" w:rsidTr="00F203B5">
        <w:trPr>
          <w:cantSplit/>
        </w:trPr>
        <w:tc>
          <w:tcPr>
            <w:tcW w:w="974" w:type="dxa"/>
            <w:tcBorders>
              <w:top w:val="single" w:sz="4" w:space="0" w:color="000000"/>
              <w:left w:val="single" w:sz="4" w:space="0" w:color="000000"/>
              <w:bottom w:val="single" w:sz="4" w:space="0" w:color="000000"/>
            </w:tcBorders>
            <w:shd w:val="clear" w:color="auto" w:fill="auto"/>
          </w:tcPr>
          <w:p w:rsidR="00A745E4" w:rsidRPr="00884CF8" w:rsidRDefault="00A745E4" w:rsidP="001A04A9">
            <w:pPr>
              <w:rPr>
                <w:szCs w:val="24"/>
              </w:rPr>
            </w:pPr>
            <w:r w:rsidRPr="00884CF8">
              <w:rPr>
                <w:szCs w:val="24"/>
              </w:rPr>
              <w:t>4</w:t>
            </w:r>
          </w:p>
        </w:tc>
        <w:tc>
          <w:tcPr>
            <w:tcW w:w="3129" w:type="dxa"/>
            <w:tcBorders>
              <w:top w:val="single" w:sz="4" w:space="0" w:color="000000"/>
              <w:left w:val="single" w:sz="4" w:space="0" w:color="000000"/>
              <w:bottom w:val="single" w:sz="4" w:space="0" w:color="000000"/>
            </w:tcBorders>
            <w:shd w:val="clear" w:color="auto" w:fill="auto"/>
          </w:tcPr>
          <w:p w:rsidR="00A745E4" w:rsidRPr="00884CF8" w:rsidRDefault="00A745E4" w:rsidP="001A04A9">
            <w:r w:rsidRPr="00884CF8">
              <w:t>Integrating the whole system and testing.</w:t>
            </w:r>
          </w:p>
        </w:tc>
        <w:tc>
          <w:tcPr>
            <w:tcW w:w="1265" w:type="dxa"/>
            <w:tcBorders>
              <w:top w:val="single" w:sz="4" w:space="0" w:color="000000"/>
              <w:left w:val="single" w:sz="4" w:space="0" w:color="000000"/>
              <w:bottom w:val="single" w:sz="4" w:space="0" w:color="000000"/>
            </w:tcBorders>
            <w:shd w:val="clear" w:color="auto" w:fill="auto"/>
          </w:tcPr>
          <w:p w:rsidR="00A745E4" w:rsidRPr="00884CF8" w:rsidRDefault="00A745E4" w:rsidP="001A04A9">
            <w:pPr>
              <w:rPr>
                <w:szCs w:val="24"/>
              </w:rPr>
            </w:pPr>
            <w:r w:rsidRPr="00884CF8">
              <w:rPr>
                <w:szCs w:val="24"/>
              </w:rPr>
              <w:t>10/01/2020</w:t>
            </w:r>
          </w:p>
        </w:tc>
        <w:tc>
          <w:tcPr>
            <w:tcW w:w="2835" w:type="dxa"/>
            <w:tcBorders>
              <w:top w:val="single" w:sz="4" w:space="0" w:color="000000"/>
              <w:left w:val="single" w:sz="4" w:space="0" w:color="000000"/>
              <w:bottom w:val="single" w:sz="4" w:space="0" w:color="000000"/>
            </w:tcBorders>
            <w:shd w:val="clear" w:color="auto" w:fill="auto"/>
          </w:tcPr>
          <w:p w:rsidR="00A745E4" w:rsidRPr="00884CF8" w:rsidRDefault="00A745E4" w:rsidP="001A04A9">
            <w:pPr>
              <w:rPr>
                <w:szCs w:val="24"/>
              </w:rPr>
            </w:pPr>
            <w:r w:rsidRPr="00884CF8">
              <w:rPr>
                <w:szCs w:val="24"/>
              </w:rPr>
              <w:t>App code and final report</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rsidR="00A745E4" w:rsidRPr="00884CF8" w:rsidRDefault="00A745E4" w:rsidP="001A04A9">
            <w:pPr>
              <w:snapToGrid w:val="0"/>
              <w:rPr>
                <w:szCs w:val="24"/>
              </w:rPr>
            </w:pPr>
            <w:r w:rsidRPr="00884CF8">
              <w:rPr>
                <w:szCs w:val="24"/>
              </w:rPr>
              <w:t>Yes</w:t>
            </w:r>
          </w:p>
        </w:tc>
      </w:tr>
    </w:tbl>
    <w:p w:rsidR="00A745E4" w:rsidRPr="00884CF8" w:rsidRDefault="00A745E4" w:rsidP="001A04A9">
      <w:pPr>
        <w:spacing w:line="240" w:lineRule="atLeast"/>
        <w:rPr>
          <w:color w:val="000000"/>
        </w:rPr>
      </w:pPr>
    </w:p>
    <w:p w:rsidR="00A745E4" w:rsidRDefault="00A745E4" w:rsidP="001A04A9">
      <w:pPr>
        <w:spacing w:line="240" w:lineRule="atLeast"/>
        <w:rPr>
          <w:color w:val="000000"/>
        </w:rPr>
      </w:pPr>
    </w:p>
    <w:p w:rsidR="00BE7BF1" w:rsidRDefault="00BE7BF1" w:rsidP="001A04A9">
      <w:pPr>
        <w:spacing w:line="240" w:lineRule="atLeast"/>
        <w:rPr>
          <w:color w:val="000000"/>
        </w:rPr>
      </w:pPr>
    </w:p>
    <w:p w:rsidR="00BE7BF1" w:rsidRDefault="00BE7BF1" w:rsidP="001A04A9">
      <w:pPr>
        <w:spacing w:line="240" w:lineRule="atLeast"/>
        <w:rPr>
          <w:color w:val="000000"/>
        </w:rPr>
      </w:pPr>
    </w:p>
    <w:p w:rsidR="00BE7BF1" w:rsidRDefault="00BE7BF1" w:rsidP="001A04A9">
      <w:pPr>
        <w:spacing w:line="240" w:lineRule="atLeast"/>
        <w:rPr>
          <w:color w:val="000000"/>
        </w:rPr>
      </w:pPr>
    </w:p>
    <w:p w:rsidR="00BE7BF1" w:rsidRDefault="00BE7BF1" w:rsidP="001A04A9">
      <w:pPr>
        <w:spacing w:line="240" w:lineRule="atLeast"/>
        <w:rPr>
          <w:color w:val="000000"/>
        </w:rPr>
      </w:pPr>
    </w:p>
    <w:p w:rsidR="00BE7BF1" w:rsidRDefault="00BE7BF1" w:rsidP="001A04A9">
      <w:pPr>
        <w:spacing w:line="240" w:lineRule="atLeast"/>
        <w:rPr>
          <w:color w:val="000000"/>
        </w:rPr>
      </w:pPr>
    </w:p>
    <w:p w:rsidR="00BE7BF1" w:rsidRDefault="00BE7BF1" w:rsidP="001A04A9">
      <w:pPr>
        <w:spacing w:line="240" w:lineRule="atLeast"/>
        <w:rPr>
          <w:color w:val="000000"/>
        </w:rPr>
      </w:pPr>
    </w:p>
    <w:p w:rsidR="00BE7BF1" w:rsidRDefault="00BE7BF1" w:rsidP="001A04A9">
      <w:pPr>
        <w:spacing w:line="240" w:lineRule="atLeast"/>
        <w:rPr>
          <w:color w:val="000000"/>
        </w:rPr>
      </w:pPr>
    </w:p>
    <w:p w:rsidR="00BE7BF1" w:rsidRDefault="00BE7BF1" w:rsidP="001A04A9">
      <w:pPr>
        <w:spacing w:line="240" w:lineRule="atLeast"/>
        <w:rPr>
          <w:color w:val="000000"/>
        </w:rPr>
      </w:pPr>
    </w:p>
    <w:p w:rsidR="00BE7BF1" w:rsidRDefault="00BE7BF1" w:rsidP="001A04A9">
      <w:pPr>
        <w:spacing w:line="240" w:lineRule="atLeast"/>
        <w:rPr>
          <w:color w:val="000000"/>
        </w:rPr>
      </w:pPr>
    </w:p>
    <w:p w:rsidR="00BE7BF1" w:rsidRDefault="00BE7BF1" w:rsidP="001A04A9">
      <w:pPr>
        <w:spacing w:line="240" w:lineRule="atLeast"/>
        <w:rPr>
          <w:color w:val="000000"/>
        </w:rPr>
      </w:pPr>
    </w:p>
    <w:p w:rsidR="00BE7BF1" w:rsidRPr="00884CF8" w:rsidRDefault="00BE7BF1" w:rsidP="001A04A9">
      <w:pPr>
        <w:spacing w:line="240" w:lineRule="atLeast"/>
        <w:rPr>
          <w:color w:val="000000"/>
        </w:rPr>
      </w:pPr>
    </w:p>
    <w:p w:rsidR="0005638B" w:rsidRPr="00884CF8" w:rsidRDefault="0005638B" w:rsidP="001A04A9">
      <w:pPr>
        <w:pStyle w:val="Heading2"/>
        <w:numPr>
          <w:ilvl w:val="0"/>
          <w:numId w:val="4"/>
        </w:numPr>
        <w:ind w:left="567" w:hanging="567"/>
        <w:rPr>
          <w:sz w:val="24"/>
          <w:szCs w:val="24"/>
        </w:rPr>
      </w:pPr>
      <w:r w:rsidRPr="00884CF8">
        <w:rPr>
          <w:rFonts w:ascii="Times New Roman" w:hAnsi="Times New Roman"/>
          <w:b/>
          <w:color w:val="FF0000"/>
          <w:sz w:val="24"/>
          <w:szCs w:val="24"/>
        </w:rPr>
        <w:lastRenderedPageBreak/>
        <w:t>PROJECT PRACTICES AND MEASURES</w:t>
      </w:r>
    </w:p>
    <w:p w:rsidR="0005638B" w:rsidRPr="00884CF8" w:rsidRDefault="0005638B" w:rsidP="001A04A9">
      <w:pPr>
        <w:rPr>
          <w:szCs w:val="24"/>
        </w:rPr>
      </w:pPr>
    </w:p>
    <w:tbl>
      <w:tblPr>
        <w:tblW w:w="9781" w:type="dxa"/>
        <w:tblInd w:w="8" w:type="dxa"/>
        <w:tblLayout w:type="fixed"/>
        <w:tblCellMar>
          <w:left w:w="0" w:type="dxa"/>
          <w:right w:w="0" w:type="dxa"/>
        </w:tblCellMar>
        <w:tblLook w:val="0000" w:firstRow="0" w:lastRow="0" w:firstColumn="0" w:lastColumn="0" w:noHBand="0" w:noVBand="0"/>
      </w:tblPr>
      <w:tblGrid>
        <w:gridCol w:w="567"/>
        <w:gridCol w:w="1843"/>
        <w:gridCol w:w="1701"/>
        <w:gridCol w:w="1134"/>
        <w:gridCol w:w="1134"/>
        <w:gridCol w:w="2410"/>
        <w:gridCol w:w="992"/>
      </w:tblGrid>
      <w:tr w:rsidR="00562EF6" w:rsidRPr="00884CF8" w:rsidTr="00F203B5">
        <w:trPr>
          <w:cantSplit/>
          <w:trHeight w:val="689"/>
        </w:trPr>
        <w:tc>
          <w:tcPr>
            <w:tcW w:w="567" w:type="dxa"/>
            <w:tcBorders>
              <w:top w:val="single" w:sz="6" w:space="0" w:color="000000"/>
              <w:left w:val="single" w:sz="6" w:space="0" w:color="000000"/>
              <w:bottom w:val="single" w:sz="6" w:space="0" w:color="000000"/>
              <w:right w:val="single" w:sz="6" w:space="0" w:color="000000"/>
            </w:tcBorders>
            <w:shd w:val="clear" w:color="auto" w:fill="E6E6E6"/>
          </w:tcPr>
          <w:p w:rsidR="00562EF6" w:rsidRPr="00884CF8" w:rsidRDefault="00562EF6" w:rsidP="001A04A9">
            <w:pPr>
              <w:rPr>
                <w:b/>
                <w:bCs/>
              </w:rPr>
            </w:pPr>
            <w:r w:rsidRPr="00884CF8">
              <w:rPr>
                <w:b/>
                <w:bCs/>
              </w:rPr>
              <w:t>Task #</w:t>
            </w:r>
          </w:p>
        </w:tc>
        <w:tc>
          <w:tcPr>
            <w:tcW w:w="1843" w:type="dxa"/>
            <w:tcBorders>
              <w:top w:val="single" w:sz="6" w:space="0" w:color="000000"/>
              <w:left w:val="single" w:sz="6" w:space="0" w:color="000000"/>
              <w:bottom w:val="single" w:sz="6" w:space="0" w:color="000000"/>
              <w:right w:val="single" w:sz="6" w:space="0" w:color="000000"/>
            </w:tcBorders>
            <w:shd w:val="clear" w:color="auto" w:fill="E6E6E6"/>
          </w:tcPr>
          <w:p w:rsidR="00562EF6" w:rsidRPr="00884CF8" w:rsidRDefault="00562EF6" w:rsidP="001A04A9">
            <w:pPr>
              <w:rPr>
                <w:b/>
                <w:bCs/>
              </w:rPr>
            </w:pPr>
            <w:r w:rsidRPr="00884CF8">
              <w:rPr>
                <w:b/>
                <w:bCs/>
              </w:rPr>
              <w:t>Task Description</w:t>
            </w:r>
          </w:p>
        </w:tc>
        <w:tc>
          <w:tcPr>
            <w:tcW w:w="1701" w:type="dxa"/>
            <w:tcBorders>
              <w:top w:val="single" w:sz="6" w:space="0" w:color="000000"/>
              <w:left w:val="single" w:sz="6" w:space="0" w:color="000000"/>
              <w:bottom w:val="single" w:sz="6" w:space="0" w:color="000000"/>
              <w:right w:val="single" w:sz="6" w:space="0" w:color="000000"/>
            </w:tcBorders>
            <w:shd w:val="clear" w:color="auto" w:fill="E6E6E6"/>
          </w:tcPr>
          <w:p w:rsidR="00562EF6" w:rsidRPr="00884CF8" w:rsidRDefault="00562EF6" w:rsidP="001A04A9">
            <w:pPr>
              <w:rPr>
                <w:b/>
                <w:bCs/>
              </w:rPr>
            </w:pPr>
            <w:r w:rsidRPr="00884CF8">
              <w:rPr>
                <w:b/>
                <w:bCs/>
              </w:rPr>
              <w:t>Responsible Team Member</w:t>
            </w:r>
          </w:p>
        </w:tc>
        <w:tc>
          <w:tcPr>
            <w:tcW w:w="1134" w:type="dxa"/>
            <w:tcBorders>
              <w:top w:val="single" w:sz="6" w:space="0" w:color="000000"/>
              <w:left w:val="single" w:sz="6" w:space="0" w:color="000000"/>
              <w:bottom w:val="single" w:sz="6" w:space="0" w:color="000000"/>
              <w:right w:val="single" w:sz="6" w:space="0" w:color="000000"/>
            </w:tcBorders>
            <w:shd w:val="clear" w:color="auto" w:fill="E6E6E6"/>
          </w:tcPr>
          <w:p w:rsidR="00562EF6" w:rsidRPr="00884CF8" w:rsidRDefault="00562EF6" w:rsidP="001A04A9">
            <w:pPr>
              <w:rPr>
                <w:b/>
                <w:bCs/>
              </w:rPr>
            </w:pPr>
            <w:r w:rsidRPr="00884CF8">
              <w:rPr>
                <w:b/>
                <w:bCs/>
              </w:rPr>
              <w:t>Start Date</w:t>
            </w:r>
          </w:p>
        </w:tc>
        <w:tc>
          <w:tcPr>
            <w:tcW w:w="1134" w:type="dxa"/>
            <w:tcBorders>
              <w:top w:val="single" w:sz="6" w:space="0" w:color="000000"/>
              <w:left w:val="single" w:sz="6" w:space="0" w:color="000000"/>
              <w:bottom w:val="single" w:sz="6" w:space="0" w:color="000000"/>
              <w:right w:val="single" w:sz="6" w:space="0" w:color="000000"/>
            </w:tcBorders>
            <w:shd w:val="clear" w:color="auto" w:fill="E6E6E6"/>
          </w:tcPr>
          <w:p w:rsidR="00562EF6" w:rsidRPr="00884CF8" w:rsidRDefault="00562EF6" w:rsidP="001A04A9">
            <w:pPr>
              <w:rPr>
                <w:b/>
                <w:bCs/>
              </w:rPr>
            </w:pPr>
            <w:r w:rsidRPr="00884CF8">
              <w:rPr>
                <w:b/>
                <w:bCs/>
              </w:rPr>
              <w:t>Finish Date</w:t>
            </w:r>
          </w:p>
        </w:tc>
        <w:tc>
          <w:tcPr>
            <w:tcW w:w="2410" w:type="dxa"/>
            <w:tcBorders>
              <w:top w:val="single" w:sz="6" w:space="0" w:color="000000"/>
              <w:left w:val="single" w:sz="6" w:space="0" w:color="000000"/>
              <w:bottom w:val="single" w:sz="6" w:space="0" w:color="000000"/>
              <w:right w:val="single" w:sz="6" w:space="0" w:color="000000"/>
            </w:tcBorders>
            <w:shd w:val="clear" w:color="auto" w:fill="E6E6E6"/>
          </w:tcPr>
          <w:p w:rsidR="00562EF6" w:rsidRPr="00884CF8" w:rsidRDefault="00562EF6" w:rsidP="001A04A9">
            <w:pPr>
              <w:rPr>
                <w:szCs w:val="24"/>
              </w:rPr>
            </w:pPr>
            <w:r w:rsidRPr="00884CF8">
              <w:rPr>
                <w:b/>
                <w:bCs/>
              </w:rPr>
              <w:t>Success Criteria</w:t>
            </w:r>
          </w:p>
        </w:tc>
        <w:tc>
          <w:tcPr>
            <w:tcW w:w="992" w:type="dxa"/>
            <w:tcBorders>
              <w:top w:val="single" w:sz="6" w:space="0" w:color="000000"/>
              <w:left w:val="single" w:sz="6" w:space="0" w:color="000000"/>
              <w:bottom w:val="single" w:sz="6" w:space="0" w:color="000000"/>
              <w:right w:val="single" w:sz="6" w:space="0" w:color="000000"/>
            </w:tcBorders>
            <w:shd w:val="clear" w:color="auto" w:fill="E6E6E6"/>
          </w:tcPr>
          <w:p w:rsidR="00562EF6" w:rsidRPr="00884CF8" w:rsidRDefault="00562EF6" w:rsidP="001A04A9">
            <w:pPr>
              <w:rPr>
                <w:b/>
                <w:bCs/>
              </w:rPr>
            </w:pPr>
            <w:r w:rsidRPr="00884CF8">
              <w:rPr>
                <w:b/>
                <w:bCs/>
              </w:rPr>
              <w:t>Task Achieved?</w:t>
            </w:r>
          </w:p>
        </w:tc>
      </w:tr>
      <w:tr w:rsidR="00562EF6" w:rsidRPr="00884CF8" w:rsidTr="00F203B5">
        <w:trPr>
          <w:cantSplit/>
          <w:trHeight w:val="689"/>
        </w:trPr>
        <w:tc>
          <w:tcPr>
            <w:tcW w:w="567"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pPr>
              <w:rPr>
                <w:szCs w:val="24"/>
              </w:rPr>
            </w:pPr>
            <w:r w:rsidRPr="00884CF8">
              <w:rPr>
                <w:szCs w:val="24"/>
              </w:rPr>
              <w:t>1</w:t>
            </w:r>
          </w:p>
        </w:tc>
        <w:tc>
          <w:tcPr>
            <w:tcW w:w="1843"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r w:rsidRPr="00884CF8">
              <w:t>Designing system architecture</w:t>
            </w:r>
          </w:p>
        </w:tc>
        <w:tc>
          <w:tcPr>
            <w:tcW w:w="1701"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pPr>
              <w:rPr>
                <w:szCs w:val="24"/>
              </w:rPr>
            </w:pPr>
            <w:r w:rsidRPr="00884CF8">
              <w:rPr>
                <w:szCs w:val="24"/>
              </w:rPr>
              <w:t>Halil Etka Tutkun</w:t>
            </w:r>
          </w:p>
        </w:tc>
        <w:tc>
          <w:tcPr>
            <w:tcW w:w="1134"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r w:rsidRPr="00884CF8">
              <w:t>01/11/2019</w:t>
            </w:r>
          </w:p>
        </w:tc>
        <w:tc>
          <w:tcPr>
            <w:tcW w:w="1134"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pPr>
              <w:rPr>
                <w:szCs w:val="24"/>
              </w:rPr>
            </w:pPr>
            <w:r w:rsidRPr="00884CF8">
              <w:t>13/11/2019</w:t>
            </w:r>
          </w:p>
        </w:tc>
        <w:tc>
          <w:tcPr>
            <w:tcW w:w="2410"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pPr>
              <w:rPr>
                <w:szCs w:val="24"/>
              </w:rPr>
            </w:pPr>
            <w:r w:rsidRPr="00884CF8">
              <w:rPr>
                <w:szCs w:val="24"/>
              </w:rPr>
              <w:t>Performant and secure architecture in theory?</w:t>
            </w:r>
          </w:p>
        </w:tc>
        <w:tc>
          <w:tcPr>
            <w:tcW w:w="992" w:type="dxa"/>
            <w:tcBorders>
              <w:top w:val="single" w:sz="6" w:space="0" w:color="000000"/>
              <w:left w:val="single" w:sz="6" w:space="0" w:color="000000"/>
              <w:bottom w:val="single" w:sz="6" w:space="0" w:color="000000"/>
              <w:right w:val="single" w:sz="6" w:space="0" w:color="000000"/>
            </w:tcBorders>
          </w:tcPr>
          <w:p w:rsidR="00562EF6" w:rsidRPr="00884CF8" w:rsidRDefault="00562EF6" w:rsidP="001A04A9">
            <w:pPr>
              <w:rPr>
                <w:szCs w:val="24"/>
              </w:rPr>
            </w:pPr>
            <w:r w:rsidRPr="00884CF8">
              <w:rPr>
                <w:szCs w:val="24"/>
              </w:rPr>
              <w:t>Yes</w:t>
            </w:r>
          </w:p>
        </w:tc>
      </w:tr>
      <w:tr w:rsidR="00562EF6" w:rsidRPr="00884CF8" w:rsidTr="00F203B5">
        <w:trPr>
          <w:cantSplit/>
          <w:trHeight w:val="689"/>
        </w:trPr>
        <w:tc>
          <w:tcPr>
            <w:tcW w:w="567"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pPr>
              <w:rPr>
                <w:szCs w:val="24"/>
              </w:rPr>
            </w:pPr>
            <w:r w:rsidRPr="00884CF8">
              <w:rPr>
                <w:szCs w:val="24"/>
              </w:rPr>
              <w:t>2</w:t>
            </w:r>
          </w:p>
        </w:tc>
        <w:tc>
          <w:tcPr>
            <w:tcW w:w="1843"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r w:rsidRPr="00884CF8">
              <w:t>Designing user interface</w:t>
            </w:r>
          </w:p>
        </w:tc>
        <w:tc>
          <w:tcPr>
            <w:tcW w:w="1701"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pPr>
              <w:rPr>
                <w:szCs w:val="24"/>
              </w:rPr>
            </w:pPr>
            <w:proofErr w:type="spellStart"/>
            <w:r w:rsidRPr="00884CF8">
              <w:rPr>
                <w:szCs w:val="24"/>
              </w:rPr>
              <w:t>Ugur</w:t>
            </w:r>
            <w:proofErr w:type="spellEnd"/>
            <w:r w:rsidRPr="00884CF8">
              <w:rPr>
                <w:szCs w:val="24"/>
              </w:rPr>
              <w:t xml:space="preserve"> </w:t>
            </w:r>
            <w:proofErr w:type="spellStart"/>
            <w:r w:rsidRPr="00884CF8">
              <w:rPr>
                <w:szCs w:val="24"/>
              </w:rPr>
              <w:t>Küçükterzi</w:t>
            </w:r>
            <w:proofErr w:type="spellEnd"/>
          </w:p>
        </w:tc>
        <w:tc>
          <w:tcPr>
            <w:tcW w:w="1134"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r w:rsidRPr="00884CF8">
              <w:t>01/11/2019</w:t>
            </w:r>
          </w:p>
        </w:tc>
        <w:tc>
          <w:tcPr>
            <w:tcW w:w="1134"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pPr>
              <w:rPr>
                <w:szCs w:val="24"/>
              </w:rPr>
            </w:pPr>
            <w:r w:rsidRPr="00884CF8">
              <w:t>13/11/2019</w:t>
            </w:r>
          </w:p>
        </w:tc>
        <w:tc>
          <w:tcPr>
            <w:tcW w:w="2410"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pPr>
              <w:rPr>
                <w:szCs w:val="24"/>
              </w:rPr>
            </w:pPr>
            <w:r w:rsidRPr="00884CF8">
              <w:rPr>
                <w:szCs w:val="24"/>
              </w:rPr>
              <w:t>Nice looking and architecture compatible?</w:t>
            </w:r>
          </w:p>
        </w:tc>
        <w:tc>
          <w:tcPr>
            <w:tcW w:w="992" w:type="dxa"/>
            <w:tcBorders>
              <w:top w:val="single" w:sz="6" w:space="0" w:color="000000"/>
              <w:left w:val="single" w:sz="6" w:space="0" w:color="000000"/>
              <w:bottom w:val="single" w:sz="6" w:space="0" w:color="000000"/>
              <w:right w:val="single" w:sz="6" w:space="0" w:color="000000"/>
            </w:tcBorders>
          </w:tcPr>
          <w:p w:rsidR="00562EF6" w:rsidRPr="00884CF8" w:rsidRDefault="00562EF6" w:rsidP="001A04A9">
            <w:pPr>
              <w:rPr>
                <w:szCs w:val="24"/>
              </w:rPr>
            </w:pPr>
            <w:r w:rsidRPr="00884CF8">
              <w:rPr>
                <w:szCs w:val="24"/>
              </w:rPr>
              <w:t>Yes</w:t>
            </w:r>
          </w:p>
        </w:tc>
      </w:tr>
      <w:tr w:rsidR="00562EF6" w:rsidRPr="00884CF8" w:rsidTr="00F203B5">
        <w:trPr>
          <w:cantSplit/>
          <w:trHeight w:val="689"/>
        </w:trPr>
        <w:tc>
          <w:tcPr>
            <w:tcW w:w="567"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pPr>
              <w:rPr>
                <w:szCs w:val="24"/>
              </w:rPr>
            </w:pPr>
            <w:r w:rsidRPr="00884CF8">
              <w:rPr>
                <w:szCs w:val="24"/>
              </w:rPr>
              <w:t>3</w:t>
            </w:r>
          </w:p>
        </w:tc>
        <w:tc>
          <w:tcPr>
            <w:tcW w:w="1843"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r w:rsidRPr="00884CF8">
              <w:t xml:space="preserve">Designing background service </w:t>
            </w:r>
          </w:p>
        </w:tc>
        <w:tc>
          <w:tcPr>
            <w:tcW w:w="1701"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pPr>
              <w:rPr>
                <w:szCs w:val="24"/>
              </w:rPr>
            </w:pPr>
            <w:r w:rsidRPr="00884CF8">
              <w:rPr>
                <w:szCs w:val="24"/>
              </w:rPr>
              <w:t xml:space="preserve">Said </w:t>
            </w:r>
            <w:proofErr w:type="spellStart"/>
            <w:r w:rsidRPr="00884CF8">
              <w:rPr>
                <w:szCs w:val="24"/>
              </w:rPr>
              <w:t>Furkan</w:t>
            </w:r>
            <w:proofErr w:type="spellEnd"/>
            <w:r w:rsidRPr="00884CF8">
              <w:rPr>
                <w:szCs w:val="24"/>
              </w:rPr>
              <w:t xml:space="preserve"> </w:t>
            </w:r>
            <w:proofErr w:type="spellStart"/>
            <w:r w:rsidRPr="00884CF8">
              <w:rPr>
                <w:szCs w:val="24"/>
              </w:rPr>
              <w:t>Ayvaz</w:t>
            </w:r>
            <w:proofErr w:type="spellEnd"/>
          </w:p>
        </w:tc>
        <w:tc>
          <w:tcPr>
            <w:tcW w:w="1134"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r w:rsidRPr="00884CF8">
              <w:t>01/11/2019</w:t>
            </w:r>
          </w:p>
        </w:tc>
        <w:tc>
          <w:tcPr>
            <w:tcW w:w="1134"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r w:rsidRPr="00884CF8">
              <w:t>13/12/2019</w:t>
            </w:r>
          </w:p>
        </w:tc>
        <w:tc>
          <w:tcPr>
            <w:tcW w:w="2410"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pPr>
              <w:rPr>
                <w:szCs w:val="24"/>
              </w:rPr>
            </w:pPr>
            <w:r w:rsidRPr="00884CF8">
              <w:rPr>
                <w:szCs w:val="24"/>
              </w:rPr>
              <w:t>Implementable with the C# language?</w:t>
            </w:r>
          </w:p>
        </w:tc>
        <w:tc>
          <w:tcPr>
            <w:tcW w:w="992" w:type="dxa"/>
            <w:tcBorders>
              <w:top w:val="single" w:sz="6" w:space="0" w:color="000000"/>
              <w:left w:val="single" w:sz="6" w:space="0" w:color="000000"/>
              <w:bottom w:val="single" w:sz="6" w:space="0" w:color="000000"/>
              <w:right w:val="single" w:sz="6" w:space="0" w:color="000000"/>
            </w:tcBorders>
          </w:tcPr>
          <w:p w:rsidR="00562EF6" w:rsidRPr="00884CF8" w:rsidRDefault="00562EF6" w:rsidP="001A04A9">
            <w:pPr>
              <w:rPr>
                <w:szCs w:val="24"/>
              </w:rPr>
            </w:pPr>
            <w:r w:rsidRPr="00884CF8">
              <w:rPr>
                <w:szCs w:val="24"/>
              </w:rPr>
              <w:t>Yes</w:t>
            </w:r>
          </w:p>
        </w:tc>
      </w:tr>
      <w:tr w:rsidR="00562EF6" w:rsidRPr="00884CF8" w:rsidTr="00F203B5">
        <w:trPr>
          <w:cantSplit/>
          <w:trHeight w:val="689"/>
        </w:trPr>
        <w:tc>
          <w:tcPr>
            <w:tcW w:w="567"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pPr>
              <w:rPr>
                <w:szCs w:val="24"/>
              </w:rPr>
            </w:pPr>
            <w:r w:rsidRPr="00884CF8">
              <w:rPr>
                <w:szCs w:val="24"/>
              </w:rPr>
              <w:t>4</w:t>
            </w:r>
          </w:p>
        </w:tc>
        <w:tc>
          <w:tcPr>
            <w:tcW w:w="1843"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r w:rsidRPr="00884CF8">
              <w:t>Designing database scheme and API interfaces</w:t>
            </w:r>
          </w:p>
        </w:tc>
        <w:tc>
          <w:tcPr>
            <w:tcW w:w="1701"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pPr>
              <w:rPr>
                <w:szCs w:val="24"/>
              </w:rPr>
            </w:pPr>
            <w:r w:rsidRPr="00884CF8">
              <w:rPr>
                <w:szCs w:val="24"/>
              </w:rPr>
              <w:t>Halil Etka Tutkun</w:t>
            </w:r>
          </w:p>
        </w:tc>
        <w:tc>
          <w:tcPr>
            <w:tcW w:w="1134"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r w:rsidRPr="00884CF8">
              <w:t>13/11/2019</w:t>
            </w:r>
          </w:p>
        </w:tc>
        <w:tc>
          <w:tcPr>
            <w:tcW w:w="1134"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r w:rsidRPr="00884CF8">
              <w:t>13/12/2019</w:t>
            </w:r>
          </w:p>
        </w:tc>
        <w:tc>
          <w:tcPr>
            <w:tcW w:w="2410"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pPr>
              <w:rPr>
                <w:szCs w:val="24"/>
              </w:rPr>
            </w:pPr>
            <w:r w:rsidRPr="00884CF8">
              <w:rPr>
                <w:szCs w:val="24"/>
              </w:rPr>
              <w:t>Database provides data for all use cases?</w:t>
            </w:r>
          </w:p>
        </w:tc>
        <w:tc>
          <w:tcPr>
            <w:tcW w:w="992" w:type="dxa"/>
            <w:tcBorders>
              <w:top w:val="single" w:sz="6" w:space="0" w:color="000000"/>
              <w:left w:val="single" w:sz="6" w:space="0" w:color="000000"/>
              <w:bottom w:val="single" w:sz="6" w:space="0" w:color="000000"/>
              <w:right w:val="single" w:sz="6" w:space="0" w:color="000000"/>
            </w:tcBorders>
          </w:tcPr>
          <w:p w:rsidR="00562EF6" w:rsidRPr="00884CF8" w:rsidRDefault="00562EF6" w:rsidP="001A04A9">
            <w:pPr>
              <w:rPr>
                <w:szCs w:val="24"/>
              </w:rPr>
            </w:pPr>
            <w:r w:rsidRPr="00884CF8">
              <w:rPr>
                <w:szCs w:val="24"/>
              </w:rPr>
              <w:t>Yes</w:t>
            </w:r>
          </w:p>
        </w:tc>
      </w:tr>
      <w:tr w:rsidR="00562EF6" w:rsidRPr="00884CF8" w:rsidTr="00F203B5">
        <w:trPr>
          <w:cantSplit/>
          <w:trHeight w:val="689"/>
        </w:trPr>
        <w:tc>
          <w:tcPr>
            <w:tcW w:w="567"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pPr>
              <w:rPr>
                <w:szCs w:val="24"/>
              </w:rPr>
            </w:pPr>
            <w:r w:rsidRPr="00884CF8">
              <w:rPr>
                <w:szCs w:val="24"/>
              </w:rPr>
              <w:t>5</w:t>
            </w:r>
          </w:p>
        </w:tc>
        <w:tc>
          <w:tcPr>
            <w:tcW w:w="1843"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r w:rsidRPr="00884CF8">
              <w:t>Implementing all designed parts.</w:t>
            </w:r>
          </w:p>
        </w:tc>
        <w:tc>
          <w:tcPr>
            <w:tcW w:w="1701"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pPr>
              <w:rPr>
                <w:szCs w:val="24"/>
              </w:rPr>
            </w:pPr>
            <w:r w:rsidRPr="00884CF8">
              <w:rPr>
                <w:szCs w:val="24"/>
              </w:rPr>
              <w:t>All</w:t>
            </w:r>
          </w:p>
        </w:tc>
        <w:tc>
          <w:tcPr>
            <w:tcW w:w="1134"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r w:rsidRPr="00884CF8">
              <w:t>13/12/2019</w:t>
            </w:r>
          </w:p>
        </w:tc>
        <w:tc>
          <w:tcPr>
            <w:tcW w:w="1134"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r w:rsidRPr="00884CF8">
              <w:t>27/12/2019</w:t>
            </w:r>
          </w:p>
        </w:tc>
        <w:tc>
          <w:tcPr>
            <w:tcW w:w="2410"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pPr>
              <w:rPr>
                <w:szCs w:val="24"/>
              </w:rPr>
            </w:pPr>
            <w:r w:rsidRPr="00884CF8">
              <w:rPr>
                <w:szCs w:val="24"/>
              </w:rPr>
              <w:t xml:space="preserve">Do implementations match with designs? </w:t>
            </w:r>
          </w:p>
        </w:tc>
        <w:tc>
          <w:tcPr>
            <w:tcW w:w="992" w:type="dxa"/>
            <w:tcBorders>
              <w:top w:val="single" w:sz="6" w:space="0" w:color="000000"/>
              <w:left w:val="single" w:sz="6" w:space="0" w:color="000000"/>
              <w:bottom w:val="single" w:sz="6" w:space="0" w:color="000000"/>
              <w:right w:val="single" w:sz="6" w:space="0" w:color="000000"/>
            </w:tcBorders>
          </w:tcPr>
          <w:p w:rsidR="00562EF6" w:rsidRPr="00884CF8" w:rsidRDefault="00562EF6" w:rsidP="001A04A9">
            <w:pPr>
              <w:rPr>
                <w:szCs w:val="24"/>
              </w:rPr>
            </w:pPr>
            <w:r w:rsidRPr="00884CF8">
              <w:rPr>
                <w:szCs w:val="24"/>
              </w:rPr>
              <w:t>Yes</w:t>
            </w:r>
          </w:p>
        </w:tc>
      </w:tr>
      <w:tr w:rsidR="00562EF6" w:rsidRPr="00884CF8" w:rsidTr="00F203B5">
        <w:trPr>
          <w:cantSplit/>
          <w:trHeight w:val="689"/>
        </w:trPr>
        <w:tc>
          <w:tcPr>
            <w:tcW w:w="567"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pPr>
              <w:rPr>
                <w:szCs w:val="24"/>
              </w:rPr>
            </w:pPr>
            <w:r w:rsidRPr="00884CF8">
              <w:rPr>
                <w:szCs w:val="24"/>
              </w:rPr>
              <w:t>6</w:t>
            </w:r>
          </w:p>
        </w:tc>
        <w:tc>
          <w:tcPr>
            <w:tcW w:w="1843"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r w:rsidRPr="00884CF8">
              <w:t>Integrating whole system.</w:t>
            </w:r>
          </w:p>
        </w:tc>
        <w:tc>
          <w:tcPr>
            <w:tcW w:w="1701"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pPr>
              <w:rPr>
                <w:szCs w:val="24"/>
              </w:rPr>
            </w:pPr>
            <w:r w:rsidRPr="00884CF8">
              <w:rPr>
                <w:szCs w:val="24"/>
              </w:rPr>
              <w:t>All</w:t>
            </w:r>
          </w:p>
        </w:tc>
        <w:tc>
          <w:tcPr>
            <w:tcW w:w="1134"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r w:rsidRPr="00884CF8">
              <w:t>27/12/2019</w:t>
            </w:r>
          </w:p>
        </w:tc>
        <w:tc>
          <w:tcPr>
            <w:tcW w:w="1134"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r w:rsidRPr="00884CF8">
              <w:t>10/01/2020</w:t>
            </w:r>
          </w:p>
        </w:tc>
        <w:tc>
          <w:tcPr>
            <w:tcW w:w="2410" w:type="dxa"/>
            <w:tcBorders>
              <w:top w:val="single" w:sz="6" w:space="0" w:color="000000"/>
              <w:left w:val="single" w:sz="6" w:space="0" w:color="000000"/>
              <w:bottom w:val="single" w:sz="6" w:space="0" w:color="000000"/>
              <w:right w:val="single" w:sz="6" w:space="0" w:color="000000"/>
            </w:tcBorders>
            <w:shd w:val="clear" w:color="auto" w:fill="auto"/>
          </w:tcPr>
          <w:p w:rsidR="00562EF6" w:rsidRPr="00884CF8" w:rsidRDefault="00562EF6" w:rsidP="001A04A9">
            <w:pPr>
              <w:rPr>
                <w:szCs w:val="24"/>
              </w:rPr>
            </w:pPr>
            <w:r w:rsidRPr="00884CF8">
              <w:rPr>
                <w:szCs w:val="24"/>
              </w:rPr>
              <w:t>Do all system parts compatible with each other?</w:t>
            </w:r>
          </w:p>
        </w:tc>
        <w:tc>
          <w:tcPr>
            <w:tcW w:w="992" w:type="dxa"/>
            <w:tcBorders>
              <w:top w:val="single" w:sz="6" w:space="0" w:color="000000"/>
              <w:left w:val="single" w:sz="6" w:space="0" w:color="000000"/>
              <w:bottom w:val="single" w:sz="6" w:space="0" w:color="000000"/>
              <w:right w:val="single" w:sz="6" w:space="0" w:color="000000"/>
            </w:tcBorders>
          </w:tcPr>
          <w:p w:rsidR="00562EF6" w:rsidRPr="00884CF8" w:rsidRDefault="00562EF6" w:rsidP="001A04A9">
            <w:pPr>
              <w:rPr>
                <w:szCs w:val="24"/>
              </w:rPr>
            </w:pPr>
            <w:r w:rsidRPr="00884CF8">
              <w:rPr>
                <w:szCs w:val="24"/>
              </w:rPr>
              <w:t>Yes</w:t>
            </w:r>
          </w:p>
        </w:tc>
      </w:tr>
    </w:tbl>
    <w:p w:rsidR="00C448CA" w:rsidRPr="00884CF8" w:rsidRDefault="00C448CA" w:rsidP="001A04A9">
      <w:pPr>
        <w:rPr>
          <w:szCs w:val="24"/>
        </w:rPr>
      </w:pPr>
    </w:p>
    <w:p w:rsidR="00A42073" w:rsidRPr="00884CF8" w:rsidRDefault="00A42073" w:rsidP="001A04A9">
      <w:pPr>
        <w:rPr>
          <w:szCs w:val="24"/>
        </w:rPr>
      </w:pPr>
    </w:p>
    <w:tbl>
      <w:tblPr>
        <w:tblW w:w="9229" w:type="dxa"/>
        <w:tblInd w:w="24" w:type="dxa"/>
        <w:tblLayout w:type="fixed"/>
        <w:tblCellMar>
          <w:left w:w="0" w:type="dxa"/>
          <w:right w:w="0" w:type="dxa"/>
        </w:tblCellMar>
        <w:tblLook w:val="0000" w:firstRow="0" w:lastRow="0" w:firstColumn="0" w:lastColumn="0" w:noHBand="0" w:noVBand="0"/>
      </w:tblPr>
      <w:tblGrid>
        <w:gridCol w:w="1833"/>
        <w:gridCol w:w="1428"/>
        <w:gridCol w:w="5968"/>
      </w:tblGrid>
      <w:tr w:rsidR="00A42073" w:rsidRPr="00884CF8" w:rsidTr="00F203B5">
        <w:trPr>
          <w:cantSplit/>
        </w:trPr>
        <w:tc>
          <w:tcPr>
            <w:tcW w:w="1833" w:type="dxa"/>
            <w:tcBorders>
              <w:top w:val="single" w:sz="4" w:space="0" w:color="000000"/>
              <w:left w:val="single" w:sz="4" w:space="0" w:color="000000"/>
              <w:bottom w:val="single" w:sz="4" w:space="0" w:color="000000"/>
            </w:tcBorders>
            <w:shd w:val="clear" w:color="auto" w:fill="E6E6E6"/>
          </w:tcPr>
          <w:p w:rsidR="00A42073" w:rsidRPr="00884CF8" w:rsidRDefault="00A42073" w:rsidP="001A04A9">
            <w:pPr>
              <w:rPr>
                <w:b/>
                <w:bCs/>
              </w:rPr>
            </w:pPr>
            <w:r w:rsidRPr="00884CF8">
              <w:rPr>
                <w:b/>
                <w:bCs/>
              </w:rPr>
              <w:t>Team Member</w:t>
            </w:r>
          </w:p>
        </w:tc>
        <w:tc>
          <w:tcPr>
            <w:tcW w:w="1428" w:type="dxa"/>
            <w:tcBorders>
              <w:top w:val="single" w:sz="4" w:space="0" w:color="000000"/>
              <w:left w:val="single" w:sz="4" w:space="0" w:color="000000"/>
              <w:bottom w:val="single" w:sz="4" w:space="0" w:color="000000"/>
            </w:tcBorders>
            <w:shd w:val="clear" w:color="auto" w:fill="E6E6E6"/>
          </w:tcPr>
          <w:p w:rsidR="00A42073" w:rsidRPr="00884CF8" w:rsidRDefault="00A42073" w:rsidP="001A04A9">
            <w:pPr>
              <w:rPr>
                <w:b/>
                <w:bCs/>
              </w:rPr>
            </w:pPr>
            <w:r w:rsidRPr="00884CF8">
              <w:rPr>
                <w:b/>
                <w:bCs/>
              </w:rPr>
              <w:t>Task # Under Responsibility</w:t>
            </w:r>
          </w:p>
        </w:tc>
        <w:tc>
          <w:tcPr>
            <w:tcW w:w="5968" w:type="dxa"/>
            <w:tcBorders>
              <w:top w:val="single" w:sz="4" w:space="0" w:color="000000"/>
              <w:left w:val="single" w:sz="4" w:space="0" w:color="000000"/>
              <w:bottom w:val="single" w:sz="4" w:space="0" w:color="000000"/>
              <w:right w:val="single" w:sz="4" w:space="0" w:color="000000"/>
            </w:tcBorders>
            <w:shd w:val="clear" w:color="auto" w:fill="E6E6E6"/>
          </w:tcPr>
          <w:p w:rsidR="00A42073" w:rsidRPr="00884CF8" w:rsidRDefault="00A42073" w:rsidP="001A04A9">
            <w:pPr>
              <w:rPr>
                <w:szCs w:val="24"/>
              </w:rPr>
            </w:pPr>
            <w:r w:rsidRPr="00884CF8">
              <w:rPr>
                <w:b/>
                <w:bCs/>
              </w:rPr>
              <w:t>Description of the Work Done</w:t>
            </w:r>
          </w:p>
        </w:tc>
      </w:tr>
      <w:tr w:rsidR="00A42073" w:rsidRPr="00884CF8" w:rsidTr="00F203B5">
        <w:trPr>
          <w:cantSplit/>
        </w:trPr>
        <w:tc>
          <w:tcPr>
            <w:tcW w:w="1833" w:type="dxa"/>
            <w:tcBorders>
              <w:top w:val="single" w:sz="4" w:space="0" w:color="000000"/>
              <w:left w:val="single" w:sz="4" w:space="0" w:color="000000"/>
              <w:bottom w:val="single" w:sz="4" w:space="0" w:color="000000"/>
            </w:tcBorders>
            <w:shd w:val="clear" w:color="auto" w:fill="auto"/>
          </w:tcPr>
          <w:p w:rsidR="00A42073" w:rsidRPr="00884CF8" w:rsidRDefault="00A42073" w:rsidP="001A04A9">
            <w:pPr>
              <w:rPr>
                <w:szCs w:val="24"/>
              </w:rPr>
            </w:pPr>
            <w:r w:rsidRPr="00884CF8">
              <w:rPr>
                <w:szCs w:val="24"/>
              </w:rPr>
              <w:t xml:space="preserve">Said </w:t>
            </w:r>
            <w:proofErr w:type="spellStart"/>
            <w:r w:rsidRPr="00884CF8">
              <w:rPr>
                <w:szCs w:val="24"/>
              </w:rPr>
              <w:t>Furkan</w:t>
            </w:r>
            <w:proofErr w:type="spellEnd"/>
            <w:r w:rsidRPr="00884CF8">
              <w:rPr>
                <w:szCs w:val="24"/>
              </w:rPr>
              <w:t xml:space="preserve"> </w:t>
            </w:r>
            <w:proofErr w:type="spellStart"/>
            <w:r w:rsidRPr="00884CF8">
              <w:rPr>
                <w:szCs w:val="24"/>
              </w:rPr>
              <w:t>Ayvaz</w:t>
            </w:r>
            <w:proofErr w:type="spellEnd"/>
          </w:p>
        </w:tc>
        <w:tc>
          <w:tcPr>
            <w:tcW w:w="1428" w:type="dxa"/>
            <w:tcBorders>
              <w:top w:val="single" w:sz="4" w:space="0" w:color="000000"/>
              <w:left w:val="single" w:sz="4" w:space="0" w:color="000000"/>
              <w:bottom w:val="single" w:sz="4" w:space="0" w:color="000000"/>
            </w:tcBorders>
            <w:shd w:val="clear" w:color="auto" w:fill="auto"/>
          </w:tcPr>
          <w:p w:rsidR="00A42073" w:rsidRPr="00884CF8" w:rsidRDefault="00A42073" w:rsidP="001A04A9">
            <w:pPr>
              <w:autoSpaceDE/>
              <w:snapToGrid w:val="0"/>
            </w:pPr>
            <w:r w:rsidRPr="00884CF8">
              <w:t>3</w:t>
            </w:r>
          </w:p>
        </w:tc>
        <w:tc>
          <w:tcPr>
            <w:tcW w:w="5968" w:type="dxa"/>
            <w:tcBorders>
              <w:top w:val="single" w:sz="4" w:space="0" w:color="000000"/>
              <w:left w:val="single" w:sz="4" w:space="0" w:color="000000"/>
              <w:bottom w:val="single" w:sz="4" w:space="0" w:color="000000"/>
              <w:right w:val="single" w:sz="4" w:space="0" w:color="000000"/>
            </w:tcBorders>
            <w:shd w:val="clear" w:color="auto" w:fill="auto"/>
          </w:tcPr>
          <w:p w:rsidR="00A42073" w:rsidRPr="00884CF8" w:rsidRDefault="00A42073" w:rsidP="001A04A9">
            <w:pPr>
              <w:snapToGrid w:val="0"/>
              <w:rPr>
                <w:szCs w:val="24"/>
              </w:rPr>
            </w:pPr>
            <w:r w:rsidRPr="00884CF8">
              <w:rPr>
                <w:szCs w:val="24"/>
              </w:rPr>
              <w:t xml:space="preserve">Implemented </w:t>
            </w:r>
            <w:r w:rsidR="00E33EC1" w:rsidRPr="00884CF8">
              <w:rPr>
                <w:szCs w:val="24"/>
              </w:rPr>
              <w:t>a</w:t>
            </w:r>
            <w:r w:rsidRPr="00884CF8">
              <w:rPr>
                <w:szCs w:val="24"/>
              </w:rPr>
              <w:t xml:space="preserve"> service which takes user request to compile &amp; run inputted code and returns the output of that code. This service also does all other related works to provide this functionality like creating &amp; deleting environments and running docker containers.</w:t>
            </w:r>
          </w:p>
        </w:tc>
      </w:tr>
      <w:tr w:rsidR="00A42073" w:rsidRPr="00884CF8" w:rsidTr="00F203B5">
        <w:trPr>
          <w:cantSplit/>
        </w:trPr>
        <w:tc>
          <w:tcPr>
            <w:tcW w:w="1833" w:type="dxa"/>
            <w:tcBorders>
              <w:top w:val="single" w:sz="4" w:space="0" w:color="000000"/>
              <w:left w:val="single" w:sz="4" w:space="0" w:color="000000"/>
              <w:bottom w:val="single" w:sz="4" w:space="0" w:color="000000"/>
            </w:tcBorders>
            <w:shd w:val="clear" w:color="auto" w:fill="auto"/>
          </w:tcPr>
          <w:p w:rsidR="00A42073" w:rsidRPr="00884CF8" w:rsidRDefault="00A42073" w:rsidP="001A04A9">
            <w:pPr>
              <w:rPr>
                <w:szCs w:val="24"/>
              </w:rPr>
            </w:pPr>
            <w:r w:rsidRPr="00884CF8">
              <w:rPr>
                <w:szCs w:val="24"/>
              </w:rPr>
              <w:t>Halil Etka Tutkun</w:t>
            </w:r>
          </w:p>
        </w:tc>
        <w:tc>
          <w:tcPr>
            <w:tcW w:w="1428" w:type="dxa"/>
            <w:tcBorders>
              <w:top w:val="single" w:sz="4" w:space="0" w:color="000000"/>
              <w:left w:val="single" w:sz="4" w:space="0" w:color="000000"/>
              <w:bottom w:val="single" w:sz="4" w:space="0" w:color="000000"/>
            </w:tcBorders>
            <w:shd w:val="clear" w:color="auto" w:fill="auto"/>
          </w:tcPr>
          <w:p w:rsidR="00A42073" w:rsidRPr="00884CF8" w:rsidRDefault="00A42073" w:rsidP="001A04A9">
            <w:pPr>
              <w:autoSpaceDE/>
              <w:snapToGrid w:val="0"/>
            </w:pPr>
            <w:r w:rsidRPr="00884CF8">
              <w:t>1,4</w:t>
            </w:r>
          </w:p>
        </w:tc>
        <w:tc>
          <w:tcPr>
            <w:tcW w:w="5968" w:type="dxa"/>
            <w:tcBorders>
              <w:top w:val="single" w:sz="4" w:space="0" w:color="000000"/>
              <w:left w:val="single" w:sz="4" w:space="0" w:color="000000"/>
              <w:bottom w:val="single" w:sz="4" w:space="0" w:color="000000"/>
              <w:right w:val="single" w:sz="4" w:space="0" w:color="000000"/>
            </w:tcBorders>
            <w:shd w:val="clear" w:color="auto" w:fill="auto"/>
          </w:tcPr>
          <w:p w:rsidR="00A42073" w:rsidRPr="00884CF8" w:rsidRDefault="00A42073" w:rsidP="001A04A9">
            <w:pPr>
              <w:snapToGrid w:val="0"/>
              <w:rPr>
                <w:szCs w:val="24"/>
              </w:rPr>
            </w:pPr>
            <w:r w:rsidRPr="00884CF8">
              <w:rPr>
                <w:szCs w:val="24"/>
              </w:rPr>
              <w:t xml:space="preserve">Identified the functional requirements and designed the system architecture accordingly. Designed the database scheme. Implemented the WebApp which allows users to manipulate data using the interface. Also implemented the Execution Service which takes user requests through </w:t>
            </w:r>
            <w:r w:rsidR="00E33EC1" w:rsidRPr="00884CF8">
              <w:rPr>
                <w:szCs w:val="24"/>
              </w:rPr>
              <w:t>WebSocket puts them in a concurrent queue and</w:t>
            </w:r>
            <w:r w:rsidRPr="00884CF8">
              <w:rPr>
                <w:szCs w:val="24"/>
              </w:rPr>
              <w:t xml:space="preserve"> </w:t>
            </w:r>
            <w:r w:rsidR="00E33EC1" w:rsidRPr="00884CF8">
              <w:rPr>
                <w:szCs w:val="24"/>
              </w:rPr>
              <w:t>assigns</w:t>
            </w:r>
            <w:r w:rsidRPr="00884CF8">
              <w:rPr>
                <w:szCs w:val="24"/>
              </w:rPr>
              <w:t xml:space="preserve"> the</w:t>
            </w:r>
            <w:r w:rsidR="00E33EC1" w:rsidRPr="00884CF8">
              <w:rPr>
                <w:szCs w:val="24"/>
              </w:rPr>
              <w:t>m to the</w:t>
            </w:r>
            <w:r w:rsidRPr="00884CF8">
              <w:rPr>
                <w:szCs w:val="24"/>
              </w:rPr>
              <w:t xml:space="preserve"> background service</w:t>
            </w:r>
            <w:r w:rsidR="00E33EC1" w:rsidRPr="00884CF8">
              <w:rPr>
                <w:szCs w:val="24"/>
              </w:rPr>
              <w:t>.</w:t>
            </w:r>
          </w:p>
        </w:tc>
      </w:tr>
      <w:tr w:rsidR="00A42073" w:rsidRPr="00884CF8" w:rsidTr="00F203B5">
        <w:trPr>
          <w:cantSplit/>
        </w:trPr>
        <w:tc>
          <w:tcPr>
            <w:tcW w:w="1833" w:type="dxa"/>
            <w:tcBorders>
              <w:top w:val="single" w:sz="4" w:space="0" w:color="000000"/>
              <w:left w:val="single" w:sz="4" w:space="0" w:color="000000"/>
              <w:bottom w:val="single" w:sz="4" w:space="0" w:color="000000"/>
            </w:tcBorders>
            <w:shd w:val="clear" w:color="auto" w:fill="auto"/>
          </w:tcPr>
          <w:p w:rsidR="00A42073" w:rsidRPr="00884CF8" w:rsidRDefault="00A42073" w:rsidP="001A04A9">
            <w:pPr>
              <w:rPr>
                <w:szCs w:val="24"/>
              </w:rPr>
            </w:pPr>
            <w:proofErr w:type="spellStart"/>
            <w:r w:rsidRPr="00884CF8">
              <w:rPr>
                <w:szCs w:val="24"/>
              </w:rPr>
              <w:t>Ugur</w:t>
            </w:r>
            <w:proofErr w:type="spellEnd"/>
            <w:r w:rsidRPr="00884CF8">
              <w:rPr>
                <w:szCs w:val="24"/>
              </w:rPr>
              <w:t xml:space="preserve"> </w:t>
            </w:r>
            <w:proofErr w:type="spellStart"/>
            <w:r w:rsidRPr="00884CF8">
              <w:rPr>
                <w:szCs w:val="24"/>
              </w:rPr>
              <w:t>Küçükterzi</w:t>
            </w:r>
            <w:proofErr w:type="spellEnd"/>
          </w:p>
        </w:tc>
        <w:tc>
          <w:tcPr>
            <w:tcW w:w="1428" w:type="dxa"/>
            <w:tcBorders>
              <w:top w:val="single" w:sz="4" w:space="0" w:color="000000"/>
              <w:left w:val="single" w:sz="4" w:space="0" w:color="000000"/>
              <w:bottom w:val="single" w:sz="4" w:space="0" w:color="000000"/>
            </w:tcBorders>
            <w:shd w:val="clear" w:color="auto" w:fill="auto"/>
          </w:tcPr>
          <w:p w:rsidR="00A42073" w:rsidRPr="00884CF8" w:rsidRDefault="00A42073" w:rsidP="001A04A9">
            <w:pPr>
              <w:autoSpaceDE/>
              <w:snapToGrid w:val="0"/>
            </w:pPr>
            <w:r w:rsidRPr="00884CF8">
              <w:t>2</w:t>
            </w:r>
          </w:p>
        </w:tc>
        <w:tc>
          <w:tcPr>
            <w:tcW w:w="5968" w:type="dxa"/>
            <w:tcBorders>
              <w:top w:val="single" w:sz="4" w:space="0" w:color="000000"/>
              <w:left w:val="single" w:sz="4" w:space="0" w:color="000000"/>
              <w:bottom w:val="single" w:sz="4" w:space="0" w:color="000000"/>
              <w:right w:val="single" w:sz="4" w:space="0" w:color="000000"/>
            </w:tcBorders>
            <w:shd w:val="clear" w:color="auto" w:fill="auto"/>
          </w:tcPr>
          <w:p w:rsidR="00A42073" w:rsidRPr="00884CF8" w:rsidRDefault="00A42073" w:rsidP="001A04A9">
            <w:pPr>
              <w:snapToGrid w:val="0"/>
              <w:rPr>
                <w:szCs w:val="24"/>
              </w:rPr>
            </w:pPr>
            <w:r w:rsidRPr="00884CF8">
              <w:rPr>
                <w:szCs w:val="24"/>
              </w:rPr>
              <w:t>Designed the user interface</w:t>
            </w:r>
            <w:r w:rsidR="00E33EC1" w:rsidRPr="00884CF8">
              <w:rPr>
                <w:szCs w:val="24"/>
              </w:rPr>
              <w:t xml:space="preserve"> which covers all functional requirements</w:t>
            </w:r>
            <w:r w:rsidRPr="00884CF8">
              <w:rPr>
                <w:szCs w:val="24"/>
              </w:rPr>
              <w:t xml:space="preserve"> and implemented them using HTML and CSS</w:t>
            </w:r>
            <w:r w:rsidR="00E33EC1" w:rsidRPr="00884CF8">
              <w:rPr>
                <w:szCs w:val="24"/>
              </w:rPr>
              <w:t>. Also implemented communication mechanisms between interface and server. Like AJAX calls and WebSocket client.</w:t>
            </w:r>
          </w:p>
        </w:tc>
      </w:tr>
    </w:tbl>
    <w:p w:rsidR="00A42073" w:rsidRPr="00884CF8" w:rsidRDefault="00A42073" w:rsidP="001A04A9">
      <w:pPr>
        <w:rPr>
          <w:szCs w:val="24"/>
        </w:rPr>
      </w:pPr>
    </w:p>
    <w:p w:rsidR="00A42073" w:rsidRPr="00884CF8" w:rsidRDefault="00A42073" w:rsidP="001A04A9">
      <w:pPr>
        <w:rPr>
          <w:szCs w:val="24"/>
        </w:rPr>
      </w:pPr>
    </w:p>
    <w:p w:rsidR="0005638B" w:rsidRPr="00884CF8" w:rsidRDefault="0005638B" w:rsidP="001A04A9">
      <w:pPr>
        <w:pStyle w:val="Heading2"/>
        <w:numPr>
          <w:ilvl w:val="0"/>
          <w:numId w:val="4"/>
        </w:numPr>
        <w:ind w:left="567" w:hanging="567"/>
        <w:rPr>
          <w:sz w:val="24"/>
          <w:szCs w:val="24"/>
        </w:rPr>
      </w:pPr>
      <w:r w:rsidRPr="00884CF8">
        <w:rPr>
          <w:rFonts w:ascii="Times New Roman" w:hAnsi="Times New Roman"/>
          <w:b/>
          <w:color w:val="FF0000"/>
          <w:sz w:val="24"/>
          <w:szCs w:val="24"/>
        </w:rPr>
        <w:t>PROJECT BUDGET</w:t>
      </w:r>
    </w:p>
    <w:p w:rsidR="0005638B" w:rsidRPr="00884CF8" w:rsidRDefault="0005638B" w:rsidP="001A04A9">
      <w:pPr>
        <w:pStyle w:val="ResimYazs1"/>
        <w:keepNext/>
        <w:rPr>
          <w:szCs w:val="24"/>
        </w:rPr>
      </w:pPr>
    </w:p>
    <w:tbl>
      <w:tblPr>
        <w:tblW w:w="0" w:type="auto"/>
        <w:tblInd w:w="108" w:type="dxa"/>
        <w:tblLayout w:type="fixed"/>
        <w:tblLook w:val="0000" w:firstRow="0" w:lastRow="0" w:firstColumn="0" w:lastColumn="0" w:noHBand="0" w:noVBand="0"/>
      </w:tblPr>
      <w:tblGrid>
        <w:gridCol w:w="9258"/>
      </w:tblGrid>
      <w:tr w:rsidR="0005638B" w:rsidRPr="00884CF8">
        <w:trPr>
          <w:trHeight w:val="809"/>
        </w:trPr>
        <w:tc>
          <w:tcPr>
            <w:tcW w:w="9258" w:type="dxa"/>
            <w:tcBorders>
              <w:top w:val="single" w:sz="4" w:space="0" w:color="000000"/>
              <w:left w:val="single" w:sz="8" w:space="0" w:color="000000"/>
              <w:bottom w:val="single" w:sz="4" w:space="0" w:color="000000"/>
              <w:right w:val="single" w:sz="8" w:space="0" w:color="000000"/>
            </w:tcBorders>
            <w:shd w:val="clear" w:color="auto" w:fill="auto"/>
            <w:vAlign w:val="center"/>
          </w:tcPr>
          <w:p w:rsidR="0005638B" w:rsidRPr="00884CF8" w:rsidRDefault="003A4D01" w:rsidP="001A04A9">
            <w:pPr>
              <w:spacing w:after="120" w:line="240" w:lineRule="atLeast"/>
              <w:rPr>
                <w:color w:val="000000"/>
              </w:rPr>
            </w:pPr>
            <w:r w:rsidRPr="00884CF8">
              <w:t>No money spen</w:t>
            </w:r>
            <w:r w:rsidR="00725186" w:rsidRPr="00884CF8">
              <w:t>t</w:t>
            </w:r>
            <w:r w:rsidRPr="00884CF8">
              <w:t xml:space="preserve"> to develop this project (except the money to buy coffees to keep </w:t>
            </w:r>
            <w:proofErr w:type="gramStart"/>
            <w:r w:rsidRPr="00884CF8">
              <w:t>ourselves</w:t>
            </w:r>
            <w:proofErr w:type="gramEnd"/>
            <w:r w:rsidRPr="00884CF8">
              <w:t xml:space="preserve"> awake at night)</w:t>
            </w:r>
          </w:p>
        </w:tc>
      </w:tr>
    </w:tbl>
    <w:p w:rsidR="0005638B" w:rsidRPr="00884CF8" w:rsidRDefault="0005638B" w:rsidP="001A04A9">
      <w:pPr>
        <w:spacing w:line="240" w:lineRule="atLeast"/>
        <w:rPr>
          <w:color w:val="000000"/>
        </w:rPr>
      </w:pPr>
    </w:p>
    <w:p w:rsidR="0005638B" w:rsidRPr="00884CF8" w:rsidRDefault="0005638B" w:rsidP="001A04A9">
      <w:pPr>
        <w:pStyle w:val="Heading2"/>
        <w:numPr>
          <w:ilvl w:val="0"/>
          <w:numId w:val="4"/>
        </w:numPr>
        <w:ind w:left="567" w:hanging="567"/>
        <w:rPr>
          <w:color w:val="000000"/>
          <w:sz w:val="27"/>
          <w:szCs w:val="27"/>
        </w:rPr>
      </w:pPr>
      <w:r w:rsidRPr="00884CF8">
        <w:rPr>
          <w:rFonts w:ascii="Times New Roman" w:hAnsi="Times New Roman"/>
          <w:b/>
          <w:color w:val="FF0000"/>
          <w:sz w:val="24"/>
          <w:szCs w:val="24"/>
        </w:rPr>
        <w:lastRenderedPageBreak/>
        <w:t>PROJECT RISKS</w:t>
      </w:r>
    </w:p>
    <w:p w:rsidR="0005638B" w:rsidRPr="00884CF8" w:rsidRDefault="0005638B" w:rsidP="001A04A9">
      <w:pPr>
        <w:spacing w:line="240" w:lineRule="atLeast"/>
        <w:rPr>
          <w:color w:val="000000"/>
        </w:rPr>
      </w:pPr>
    </w:p>
    <w:tbl>
      <w:tblPr>
        <w:tblW w:w="9088" w:type="dxa"/>
        <w:tblInd w:w="24" w:type="dxa"/>
        <w:tblLayout w:type="fixed"/>
        <w:tblCellMar>
          <w:left w:w="0" w:type="dxa"/>
          <w:right w:w="0" w:type="dxa"/>
        </w:tblCellMar>
        <w:tblLook w:val="0000" w:firstRow="0" w:lastRow="0" w:firstColumn="0" w:lastColumn="0" w:noHBand="0" w:noVBand="0"/>
      </w:tblPr>
      <w:tblGrid>
        <w:gridCol w:w="771"/>
        <w:gridCol w:w="2348"/>
        <w:gridCol w:w="1115"/>
        <w:gridCol w:w="1134"/>
        <w:gridCol w:w="1984"/>
        <w:gridCol w:w="1736"/>
      </w:tblGrid>
      <w:tr w:rsidR="0005638B" w:rsidRPr="00884CF8" w:rsidTr="0091306D">
        <w:trPr>
          <w:cantSplit/>
        </w:trPr>
        <w:tc>
          <w:tcPr>
            <w:tcW w:w="771" w:type="dxa"/>
            <w:tcBorders>
              <w:top w:val="single" w:sz="4" w:space="0" w:color="000000"/>
              <w:left w:val="single" w:sz="4" w:space="0" w:color="000000"/>
              <w:bottom w:val="single" w:sz="4" w:space="0" w:color="000000"/>
            </w:tcBorders>
            <w:shd w:val="clear" w:color="auto" w:fill="E6E6E6"/>
          </w:tcPr>
          <w:p w:rsidR="0005638B" w:rsidRPr="00884CF8" w:rsidRDefault="0005638B" w:rsidP="001A04A9">
            <w:pPr>
              <w:rPr>
                <w:b/>
                <w:bCs/>
              </w:rPr>
            </w:pPr>
            <w:r w:rsidRPr="00884CF8">
              <w:rPr>
                <w:b/>
                <w:bCs/>
              </w:rPr>
              <w:t>Risk Item #</w:t>
            </w:r>
          </w:p>
        </w:tc>
        <w:tc>
          <w:tcPr>
            <w:tcW w:w="2348" w:type="dxa"/>
            <w:tcBorders>
              <w:top w:val="single" w:sz="4" w:space="0" w:color="000000"/>
              <w:left w:val="single" w:sz="4" w:space="0" w:color="000000"/>
              <w:bottom w:val="single" w:sz="4" w:space="0" w:color="000000"/>
            </w:tcBorders>
            <w:shd w:val="clear" w:color="auto" w:fill="E6E6E6"/>
          </w:tcPr>
          <w:p w:rsidR="0005638B" w:rsidRPr="00884CF8" w:rsidRDefault="0005638B" w:rsidP="001A04A9">
            <w:pPr>
              <w:rPr>
                <w:b/>
                <w:bCs/>
              </w:rPr>
            </w:pPr>
            <w:r w:rsidRPr="00884CF8">
              <w:rPr>
                <w:b/>
                <w:bCs/>
              </w:rPr>
              <w:t>Description</w:t>
            </w:r>
          </w:p>
        </w:tc>
        <w:tc>
          <w:tcPr>
            <w:tcW w:w="1115" w:type="dxa"/>
            <w:tcBorders>
              <w:top w:val="single" w:sz="4" w:space="0" w:color="000000"/>
              <w:left w:val="single" w:sz="4" w:space="0" w:color="000000"/>
              <w:bottom w:val="single" w:sz="4" w:space="0" w:color="000000"/>
            </w:tcBorders>
            <w:shd w:val="clear" w:color="auto" w:fill="E6E6E6"/>
          </w:tcPr>
          <w:p w:rsidR="0005638B" w:rsidRPr="00884CF8" w:rsidRDefault="0005638B" w:rsidP="001A04A9">
            <w:pPr>
              <w:rPr>
                <w:b/>
                <w:bCs/>
              </w:rPr>
            </w:pPr>
            <w:r w:rsidRPr="00884CF8">
              <w:rPr>
                <w:b/>
                <w:bCs/>
              </w:rPr>
              <w:t>Probability</w:t>
            </w:r>
          </w:p>
        </w:tc>
        <w:tc>
          <w:tcPr>
            <w:tcW w:w="1134" w:type="dxa"/>
            <w:tcBorders>
              <w:top w:val="single" w:sz="4" w:space="0" w:color="000000"/>
              <w:left w:val="single" w:sz="4" w:space="0" w:color="000000"/>
              <w:bottom w:val="single" w:sz="4" w:space="0" w:color="000000"/>
            </w:tcBorders>
            <w:shd w:val="clear" w:color="auto" w:fill="E6E6E6"/>
          </w:tcPr>
          <w:p w:rsidR="0005638B" w:rsidRPr="00884CF8" w:rsidRDefault="0005638B" w:rsidP="001A04A9">
            <w:pPr>
              <w:rPr>
                <w:b/>
                <w:bCs/>
              </w:rPr>
            </w:pPr>
            <w:r w:rsidRPr="00884CF8">
              <w:rPr>
                <w:b/>
                <w:bCs/>
              </w:rPr>
              <w:t>Effect</w:t>
            </w:r>
          </w:p>
        </w:tc>
        <w:tc>
          <w:tcPr>
            <w:tcW w:w="1984" w:type="dxa"/>
            <w:tcBorders>
              <w:top w:val="single" w:sz="4" w:space="0" w:color="000000"/>
              <w:left w:val="single" w:sz="4" w:space="0" w:color="000000"/>
              <w:bottom w:val="single" w:sz="4" w:space="0" w:color="000000"/>
            </w:tcBorders>
            <w:shd w:val="clear" w:color="auto" w:fill="E6E6E6"/>
          </w:tcPr>
          <w:p w:rsidR="0005638B" w:rsidRPr="00884CF8" w:rsidRDefault="0005638B" w:rsidP="001A04A9">
            <w:pPr>
              <w:rPr>
                <w:b/>
                <w:bCs/>
              </w:rPr>
            </w:pPr>
            <w:r w:rsidRPr="00884CF8">
              <w:rPr>
                <w:b/>
                <w:bCs/>
              </w:rPr>
              <w:t>Did It Happen?</w:t>
            </w:r>
          </w:p>
        </w:tc>
        <w:tc>
          <w:tcPr>
            <w:tcW w:w="1736" w:type="dxa"/>
            <w:tcBorders>
              <w:top w:val="single" w:sz="4" w:space="0" w:color="000000"/>
              <w:left w:val="single" w:sz="4" w:space="0" w:color="000000"/>
              <w:bottom w:val="single" w:sz="4" w:space="0" w:color="000000"/>
              <w:right w:val="single" w:sz="4" w:space="0" w:color="000000"/>
            </w:tcBorders>
            <w:shd w:val="clear" w:color="auto" w:fill="E6E6E6"/>
          </w:tcPr>
          <w:p w:rsidR="0005638B" w:rsidRPr="00884CF8" w:rsidRDefault="0005638B" w:rsidP="001A04A9">
            <w:pPr>
              <w:rPr>
                <w:szCs w:val="24"/>
              </w:rPr>
            </w:pPr>
            <w:r w:rsidRPr="00884CF8">
              <w:rPr>
                <w:b/>
                <w:bCs/>
              </w:rPr>
              <w:t>How did you handle its occurrence if happened? (Plan-B)</w:t>
            </w:r>
          </w:p>
        </w:tc>
      </w:tr>
      <w:tr w:rsidR="001C69B0" w:rsidRPr="00884CF8" w:rsidTr="0091306D">
        <w:trPr>
          <w:cantSplit/>
        </w:trPr>
        <w:tc>
          <w:tcPr>
            <w:tcW w:w="771" w:type="dxa"/>
            <w:tcBorders>
              <w:top w:val="single" w:sz="4" w:space="0" w:color="000000"/>
              <w:left w:val="single" w:sz="4" w:space="0" w:color="000000"/>
              <w:bottom w:val="single" w:sz="4" w:space="0" w:color="000000"/>
            </w:tcBorders>
            <w:shd w:val="clear" w:color="auto" w:fill="auto"/>
          </w:tcPr>
          <w:p w:rsidR="001C69B0" w:rsidRPr="00884CF8" w:rsidRDefault="0091306D" w:rsidP="001A04A9">
            <w:pPr>
              <w:snapToGrid w:val="0"/>
              <w:rPr>
                <w:szCs w:val="24"/>
              </w:rPr>
            </w:pPr>
            <w:r w:rsidRPr="00884CF8">
              <w:rPr>
                <w:szCs w:val="24"/>
              </w:rPr>
              <w:t>1</w:t>
            </w:r>
          </w:p>
        </w:tc>
        <w:tc>
          <w:tcPr>
            <w:tcW w:w="2348" w:type="dxa"/>
            <w:tcBorders>
              <w:top w:val="single" w:sz="4" w:space="0" w:color="000000"/>
              <w:left w:val="single" w:sz="4" w:space="0" w:color="000000"/>
              <w:bottom w:val="single" w:sz="4" w:space="0" w:color="000000"/>
            </w:tcBorders>
            <w:shd w:val="clear" w:color="auto" w:fill="auto"/>
          </w:tcPr>
          <w:p w:rsidR="001C69B0" w:rsidRPr="00884CF8" w:rsidRDefault="001C69B0" w:rsidP="001A04A9">
            <w:pPr>
              <w:rPr>
                <w:szCs w:val="24"/>
              </w:rPr>
            </w:pPr>
            <w:r w:rsidRPr="00884CF8">
              <w:rPr>
                <w:szCs w:val="24"/>
              </w:rPr>
              <w:t>Sandboxing programs won’t be enough for securing user inputted code.</w:t>
            </w:r>
          </w:p>
        </w:tc>
        <w:tc>
          <w:tcPr>
            <w:tcW w:w="1115" w:type="dxa"/>
            <w:tcBorders>
              <w:top w:val="single" w:sz="4" w:space="0" w:color="000000"/>
              <w:left w:val="single" w:sz="4" w:space="0" w:color="000000"/>
              <w:bottom w:val="single" w:sz="4" w:space="0" w:color="000000"/>
            </w:tcBorders>
            <w:shd w:val="clear" w:color="auto" w:fill="auto"/>
          </w:tcPr>
          <w:p w:rsidR="001C69B0" w:rsidRPr="00884CF8" w:rsidRDefault="0091306D" w:rsidP="001A04A9">
            <w:pPr>
              <w:snapToGrid w:val="0"/>
              <w:rPr>
                <w:szCs w:val="24"/>
              </w:rPr>
            </w:pPr>
            <w:r w:rsidRPr="00884CF8">
              <w:rPr>
                <w:szCs w:val="24"/>
              </w:rPr>
              <w:t>Medium</w:t>
            </w:r>
          </w:p>
        </w:tc>
        <w:tc>
          <w:tcPr>
            <w:tcW w:w="1134" w:type="dxa"/>
            <w:tcBorders>
              <w:top w:val="single" w:sz="4" w:space="0" w:color="000000"/>
              <w:left w:val="single" w:sz="4" w:space="0" w:color="000000"/>
              <w:bottom w:val="single" w:sz="4" w:space="0" w:color="000000"/>
            </w:tcBorders>
            <w:shd w:val="clear" w:color="auto" w:fill="auto"/>
          </w:tcPr>
          <w:p w:rsidR="001C69B0" w:rsidRPr="00884CF8" w:rsidRDefault="0091306D" w:rsidP="001A04A9">
            <w:pPr>
              <w:snapToGrid w:val="0"/>
              <w:rPr>
                <w:szCs w:val="24"/>
              </w:rPr>
            </w:pPr>
            <w:r w:rsidRPr="00884CF8">
              <w:rPr>
                <w:szCs w:val="24"/>
              </w:rPr>
              <w:t>System won’t be secure for public use</w:t>
            </w:r>
          </w:p>
        </w:tc>
        <w:tc>
          <w:tcPr>
            <w:tcW w:w="1984" w:type="dxa"/>
            <w:tcBorders>
              <w:top w:val="single" w:sz="4" w:space="0" w:color="000000"/>
              <w:left w:val="single" w:sz="4" w:space="0" w:color="000000"/>
              <w:bottom w:val="single" w:sz="4" w:space="0" w:color="000000"/>
            </w:tcBorders>
            <w:shd w:val="clear" w:color="auto" w:fill="auto"/>
          </w:tcPr>
          <w:p w:rsidR="001C69B0" w:rsidRPr="00884CF8" w:rsidRDefault="0091306D" w:rsidP="001A04A9">
            <w:pPr>
              <w:snapToGrid w:val="0"/>
              <w:rPr>
                <w:szCs w:val="24"/>
              </w:rPr>
            </w:pPr>
            <w:r w:rsidRPr="00884CF8">
              <w:rPr>
                <w:szCs w:val="24"/>
              </w:rPr>
              <w:t>Not encountered any security issues but due to the difficulty of implementation we gave up on this idea.</w:t>
            </w:r>
          </w:p>
        </w:tc>
        <w:tc>
          <w:tcPr>
            <w:tcW w:w="1736" w:type="dxa"/>
            <w:tcBorders>
              <w:top w:val="single" w:sz="4" w:space="0" w:color="000000"/>
              <w:left w:val="single" w:sz="4" w:space="0" w:color="000000"/>
              <w:bottom w:val="single" w:sz="4" w:space="0" w:color="000000"/>
              <w:right w:val="single" w:sz="4" w:space="0" w:color="000000"/>
            </w:tcBorders>
            <w:shd w:val="clear" w:color="auto" w:fill="auto"/>
          </w:tcPr>
          <w:p w:rsidR="001C69B0" w:rsidRPr="00884CF8" w:rsidRDefault="0091306D" w:rsidP="001A04A9">
            <w:pPr>
              <w:snapToGrid w:val="0"/>
              <w:rPr>
                <w:szCs w:val="24"/>
              </w:rPr>
            </w:pPr>
            <w:r w:rsidRPr="00884CF8">
              <w:rPr>
                <w:szCs w:val="24"/>
              </w:rPr>
              <w:t>Instead we used Docker containers to securely run the user inputted code.</w:t>
            </w:r>
          </w:p>
        </w:tc>
      </w:tr>
      <w:tr w:rsidR="0091306D" w:rsidRPr="00884CF8" w:rsidTr="0091306D">
        <w:trPr>
          <w:cantSplit/>
        </w:trPr>
        <w:tc>
          <w:tcPr>
            <w:tcW w:w="771" w:type="dxa"/>
            <w:tcBorders>
              <w:top w:val="single" w:sz="4" w:space="0" w:color="000000"/>
              <w:left w:val="single" w:sz="4" w:space="0" w:color="000000"/>
              <w:bottom w:val="single" w:sz="4" w:space="0" w:color="000000"/>
            </w:tcBorders>
            <w:shd w:val="clear" w:color="auto" w:fill="auto"/>
          </w:tcPr>
          <w:p w:rsidR="0091306D" w:rsidRPr="00884CF8" w:rsidRDefault="0091306D" w:rsidP="001A04A9">
            <w:pPr>
              <w:snapToGrid w:val="0"/>
              <w:rPr>
                <w:szCs w:val="24"/>
              </w:rPr>
            </w:pPr>
            <w:r w:rsidRPr="00884CF8">
              <w:rPr>
                <w:szCs w:val="24"/>
              </w:rPr>
              <w:t>2</w:t>
            </w:r>
          </w:p>
        </w:tc>
        <w:tc>
          <w:tcPr>
            <w:tcW w:w="2348" w:type="dxa"/>
            <w:tcBorders>
              <w:top w:val="single" w:sz="4" w:space="0" w:color="000000"/>
              <w:left w:val="single" w:sz="4" w:space="0" w:color="000000"/>
              <w:bottom w:val="single" w:sz="4" w:space="0" w:color="000000"/>
            </w:tcBorders>
            <w:shd w:val="clear" w:color="auto" w:fill="auto"/>
          </w:tcPr>
          <w:p w:rsidR="0091306D" w:rsidRPr="00884CF8" w:rsidRDefault="0091306D" w:rsidP="001A04A9">
            <w:pPr>
              <w:rPr>
                <w:szCs w:val="24"/>
              </w:rPr>
            </w:pPr>
            <w:r w:rsidRPr="00884CF8">
              <w:rPr>
                <w:szCs w:val="24"/>
              </w:rPr>
              <w:t>Low performance due to high text transaction.</w:t>
            </w:r>
          </w:p>
        </w:tc>
        <w:tc>
          <w:tcPr>
            <w:tcW w:w="1115" w:type="dxa"/>
            <w:tcBorders>
              <w:top w:val="single" w:sz="4" w:space="0" w:color="000000"/>
              <w:left w:val="single" w:sz="4" w:space="0" w:color="000000"/>
              <w:bottom w:val="single" w:sz="4" w:space="0" w:color="000000"/>
            </w:tcBorders>
            <w:shd w:val="clear" w:color="auto" w:fill="auto"/>
          </w:tcPr>
          <w:p w:rsidR="0091306D" w:rsidRPr="00884CF8" w:rsidRDefault="0091306D" w:rsidP="001A04A9">
            <w:pPr>
              <w:snapToGrid w:val="0"/>
              <w:rPr>
                <w:szCs w:val="24"/>
              </w:rPr>
            </w:pPr>
            <w:r w:rsidRPr="00884CF8">
              <w:rPr>
                <w:szCs w:val="24"/>
              </w:rPr>
              <w:t>Medium</w:t>
            </w:r>
          </w:p>
        </w:tc>
        <w:tc>
          <w:tcPr>
            <w:tcW w:w="1134" w:type="dxa"/>
            <w:tcBorders>
              <w:top w:val="single" w:sz="4" w:space="0" w:color="000000"/>
              <w:left w:val="single" w:sz="4" w:space="0" w:color="000000"/>
              <w:bottom w:val="single" w:sz="4" w:space="0" w:color="000000"/>
            </w:tcBorders>
            <w:shd w:val="clear" w:color="auto" w:fill="auto"/>
          </w:tcPr>
          <w:p w:rsidR="0091306D" w:rsidRPr="00884CF8" w:rsidRDefault="0091306D" w:rsidP="001A04A9">
            <w:pPr>
              <w:snapToGrid w:val="0"/>
              <w:rPr>
                <w:szCs w:val="24"/>
              </w:rPr>
            </w:pPr>
            <w:r w:rsidRPr="00884CF8">
              <w:rPr>
                <w:szCs w:val="24"/>
              </w:rPr>
              <w:t>User might experience slow response time</w:t>
            </w:r>
          </w:p>
        </w:tc>
        <w:tc>
          <w:tcPr>
            <w:tcW w:w="1984" w:type="dxa"/>
            <w:tcBorders>
              <w:top w:val="single" w:sz="4" w:space="0" w:color="000000"/>
              <w:left w:val="single" w:sz="4" w:space="0" w:color="000000"/>
              <w:bottom w:val="single" w:sz="4" w:space="0" w:color="000000"/>
            </w:tcBorders>
            <w:shd w:val="clear" w:color="auto" w:fill="auto"/>
          </w:tcPr>
          <w:p w:rsidR="0091306D" w:rsidRPr="00884CF8" w:rsidRDefault="0091306D" w:rsidP="001A04A9">
            <w:pPr>
              <w:snapToGrid w:val="0"/>
              <w:rPr>
                <w:szCs w:val="24"/>
              </w:rPr>
            </w:pPr>
            <w:r w:rsidRPr="00884CF8">
              <w:rPr>
                <w:szCs w:val="24"/>
              </w:rPr>
              <w:t>No</w:t>
            </w:r>
            <w:r w:rsidR="004F3E13" w:rsidRPr="00884CF8">
              <w:rPr>
                <w:szCs w:val="24"/>
              </w:rPr>
              <w:t>,</w:t>
            </w:r>
            <w:r w:rsidRPr="00884CF8">
              <w:rPr>
                <w:szCs w:val="24"/>
              </w:rPr>
              <w:t xml:space="preserve"> performance and response time seem to be ok with the technologies we used</w:t>
            </w:r>
            <w:r w:rsidR="004F3E13" w:rsidRPr="00884CF8">
              <w:rPr>
                <w:szCs w:val="24"/>
              </w:rPr>
              <w:t>.</w:t>
            </w:r>
          </w:p>
        </w:tc>
        <w:tc>
          <w:tcPr>
            <w:tcW w:w="1736" w:type="dxa"/>
            <w:tcBorders>
              <w:top w:val="single" w:sz="4" w:space="0" w:color="000000"/>
              <w:left w:val="single" w:sz="4" w:space="0" w:color="000000"/>
              <w:bottom w:val="single" w:sz="4" w:space="0" w:color="000000"/>
              <w:right w:val="single" w:sz="4" w:space="0" w:color="000000"/>
            </w:tcBorders>
            <w:shd w:val="clear" w:color="auto" w:fill="auto"/>
          </w:tcPr>
          <w:p w:rsidR="0091306D" w:rsidRPr="00884CF8" w:rsidRDefault="0091306D" w:rsidP="001A04A9">
            <w:pPr>
              <w:snapToGrid w:val="0"/>
              <w:rPr>
                <w:szCs w:val="24"/>
              </w:rPr>
            </w:pPr>
          </w:p>
        </w:tc>
      </w:tr>
    </w:tbl>
    <w:p w:rsidR="0005638B" w:rsidRPr="00884CF8" w:rsidRDefault="0005638B" w:rsidP="001A04A9">
      <w:pPr>
        <w:rPr>
          <w:szCs w:val="24"/>
        </w:rPr>
      </w:pPr>
    </w:p>
    <w:p w:rsidR="0005638B" w:rsidRPr="00884CF8" w:rsidRDefault="0005638B" w:rsidP="001A04A9">
      <w:pPr>
        <w:pStyle w:val="Heading2"/>
        <w:numPr>
          <w:ilvl w:val="0"/>
          <w:numId w:val="4"/>
        </w:numPr>
        <w:ind w:left="567" w:hanging="567"/>
      </w:pPr>
      <w:r w:rsidRPr="00884CF8">
        <w:rPr>
          <w:rFonts w:ascii="Times New Roman" w:hAnsi="Times New Roman"/>
          <w:b/>
          <w:color w:val="FF0000"/>
          <w:sz w:val="24"/>
          <w:szCs w:val="24"/>
        </w:rPr>
        <w:t>SELF EVALUATION</w:t>
      </w:r>
    </w:p>
    <w:p w:rsidR="0005638B" w:rsidRPr="00884CF8" w:rsidRDefault="0005638B" w:rsidP="001A04A9"/>
    <w:tbl>
      <w:tblPr>
        <w:tblW w:w="0" w:type="auto"/>
        <w:tblInd w:w="108" w:type="dxa"/>
        <w:tblLayout w:type="fixed"/>
        <w:tblLook w:val="0000" w:firstRow="0" w:lastRow="0" w:firstColumn="0" w:lastColumn="0" w:noHBand="0" w:noVBand="0"/>
      </w:tblPr>
      <w:tblGrid>
        <w:gridCol w:w="9258"/>
      </w:tblGrid>
      <w:tr w:rsidR="0005638B" w:rsidRPr="00884CF8">
        <w:trPr>
          <w:trHeight w:val="640"/>
        </w:trPr>
        <w:tc>
          <w:tcPr>
            <w:tcW w:w="9258" w:type="dxa"/>
            <w:tcBorders>
              <w:top w:val="single" w:sz="4" w:space="0" w:color="000000"/>
              <w:left w:val="single" w:sz="8" w:space="0" w:color="000000"/>
              <w:bottom w:val="single" w:sz="4" w:space="0" w:color="000000"/>
              <w:right w:val="single" w:sz="8" w:space="0" w:color="000000"/>
            </w:tcBorders>
            <w:shd w:val="clear" w:color="auto" w:fill="auto"/>
            <w:vAlign w:val="center"/>
          </w:tcPr>
          <w:p w:rsidR="0063565C" w:rsidRPr="00884CF8" w:rsidRDefault="0063565C" w:rsidP="001A04A9">
            <w:pPr>
              <w:spacing w:after="120" w:line="240" w:lineRule="atLeast"/>
              <w:rPr>
                <w:b/>
                <w:szCs w:val="24"/>
              </w:rPr>
            </w:pPr>
            <w:r w:rsidRPr="00884CF8">
              <w:rPr>
                <w:rFonts w:cs="Times"/>
              </w:rPr>
              <w:t>When we look at our final product</w:t>
            </w:r>
            <w:r w:rsidR="005E7BEE" w:rsidRPr="00884CF8">
              <w:rPr>
                <w:rFonts w:cs="Times"/>
              </w:rPr>
              <w:t xml:space="preserve"> it mostly matches with the requirements that we suggested in our project proposal, even though we had some changes in the way we implement them. That’s due to fact that we’ve been learning new methods and information on the way. </w:t>
            </w:r>
            <w:proofErr w:type="gramStart"/>
            <w:r w:rsidR="005E7BEE" w:rsidRPr="00884CF8">
              <w:rPr>
                <w:rFonts w:cs="Times"/>
              </w:rPr>
              <w:t>Overall</w:t>
            </w:r>
            <w:proofErr w:type="gramEnd"/>
            <w:r w:rsidR="005E7BEE" w:rsidRPr="00884CF8">
              <w:rPr>
                <w:rFonts w:cs="Times"/>
              </w:rPr>
              <w:t xml:space="preserve"> we can say that everyone in our team learned about some new technologies and how to use them and that’s the most important thing for us. We also witnessed all the steps of a software development process which will give us great insight on designing our upcoming development processes in our careers.</w:t>
            </w:r>
          </w:p>
        </w:tc>
      </w:tr>
    </w:tbl>
    <w:p w:rsidR="0005638B" w:rsidRPr="00884CF8" w:rsidRDefault="0005638B" w:rsidP="001A04A9">
      <w:pPr>
        <w:pStyle w:val="Heading2"/>
        <w:rPr>
          <w:rFonts w:ascii="Times New Roman" w:hAnsi="Times New Roman"/>
          <w:b/>
          <w:color w:val="FF0000"/>
          <w:sz w:val="24"/>
          <w:szCs w:val="24"/>
        </w:rPr>
      </w:pPr>
    </w:p>
    <w:p w:rsidR="0005638B" w:rsidRPr="00884CF8" w:rsidRDefault="0005638B" w:rsidP="001A04A9">
      <w:pPr>
        <w:pStyle w:val="Heading2"/>
        <w:numPr>
          <w:ilvl w:val="0"/>
          <w:numId w:val="4"/>
        </w:numPr>
        <w:ind w:left="567" w:hanging="567"/>
        <w:rPr>
          <w:sz w:val="24"/>
          <w:szCs w:val="24"/>
        </w:rPr>
      </w:pPr>
      <w:r w:rsidRPr="00884CF8">
        <w:rPr>
          <w:rFonts w:ascii="Times New Roman" w:hAnsi="Times New Roman"/>
          <w:b/>
          <w:color w:val="FF0000"/>
          <w:sz w:val="24"/>
          <w:szCs w:val="24"/>
        </w:rPr>
        <w:t>LESSONS LEARNED</w:t>
      </w:r>
    </w:p>
    <w:p w:rsidR="0005638B" w:rsidRPr="00884CF8" w:rsidRDefault="0005638B" w:rsidP="001A04A9">
      <w:pPr>
        <w:pStyle w:val="ResimYazs1"/>
        <w:keepNext/>
        <w:rPr>
          <w:szCs w:val="24"/>
        </w:rPr>
      </w:pPr>
    </w:p>
    <w:tbl>
      <w:tblPr>
        <w:tblW w:w="0" w:type="auto"/>
        <w:tblInd w:w="108" w:type="dxa"/>
        <w:tblLayout w:type="fixed"/>
        <w:tblLook w:val="0000" w:firstRow="0" w:lastRow="0" w:firstColumn="0" w:lastColumn="0" w:noHBand="0" w:noVBand="0"/>
      </w:tblPr>
      <w:tblGrid>
        <w:gridCol w:w="9258"/>
      </w:tblGrid>
      <w:tr w:rsidR="0005638B" w:rsidRPr="00884CF8">
        <w:trPr>
          <w:trHeight w:val="809"/>
        </w:trPr>
        <w:tc>
          <w:tcPr>
            <w:tcW w:w="9258" w:type="dxa"/>
            <w:tcBorders>
              <w:top w:val="single" w:sz="4" w:space="0" w:color="000000"/>
              <w:left w:val="single" w:sz="8" w:space="0" w:color="000000"/>
              <w:bottom w:val="single" w:sz="4" w:space="0" w:color="000000"/>
              <w:right w:val="single" w:sz="8" w:space="0" w:color="000000"/>
            </w:tcBorders>
            <w:shd w:val="clear" w:color="auto" w:fill="auto"/>
            <w:vAlign w:val="center"/>
          </w:tcPr>
          <w:p w:rsidR="00F56D7C" w:rsidRPr="00884CF8" w:rsidRDefault="00A12F38" w:rsidP="001A04A9">
            <w:pPr>
              <w:spacing w:after="120" w:line="240" w:lineRule="atLeast"/>
            </w:pPr>
            <w:r w:rsidRPr="00884CF8">
              <w:rPr>
                <w:rFonts w:cs="Times"/>
              </w:rPr>
              <w:t xml:space="preserve">Of course, if we knew the things that we learned during carrying out our project we would do some things faster. Especially if we had some experience with MongoDB and Docker Containers. We were aware of the existence of these technologies but didn’t know how to use them exactly. Other than that, we think we did a great job design-wise. One thing we could do would be starting to implement our theories sooner because we realized without starting the real implementation you never know if it’ll </w:t>
            </w:r>
            <w:proofErr w:type="gramStart"/>
            <w:r w:rsidRPr="00884CF8">
              <w:rPr>
                <w:rFonts w:cs="Times"/>
              </w:rPr>
              <w:t>actually work</w:t>
            </w:r>
            <w:proofErr w:type="gramEnd"/>
            <w:r w:rsidRPr="00884CF8">
              <w:rPr>
                <w:rFonts w:cs="Times"/>
              </w:rPr>
              <w:t xml:space="preserve">. </w:t>
            </w:r>
          </w:p>
        </w:tc>
      </w:tr>
    </w:tbl>
    <w:p w:rsidR="0005638B" w:rsidRPr="00884CF8" w:rsidRDefault="0005638B" w:rsidP="001A04A9">
      <w:pPr>
        <w:spacing w:line="240" w:lineRule="atLeast"/>
        <w:rPr>
          <w:color w:val="000000"/>
        </w:rPr>
      </w:pPr>
    </w:p>
    <w:p w:rsidR="0005638B" w:rsidRPr="00884CF8" w:rsidRDefault="0005638B" w:rsidP="001A04A9">
      <w:pPr>
        <w:spacing w:line="240" w:lineRule="atLeast"/>
      </w:pPr>
    </w:p>
    <w:sectPr w:rsidR="0005638B" w:rsidRPr="00884CF8" w:rsidSect="006F1DE7">
      <w:headerReference w:type="default" r:id="rId31"/>
      <w:footerReference w:type="even" r:id="rId32"/>
      <w:footerReference w:type="default" r:id="rId33"/>
      <w:headerReference w:type="first" r:id="rId34"/>
      <w:footerReference w:type="first" r:id="rId35"/>
      <w:pgSz w:w="11906" w:h="16838"/>
      <w:pgMar w:top="1135" w:right="1418" w:bottom="56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18DC" w:rsidRDefault="002218DC">
      <w:r>
        <w:separator/>
      </w:r>
    </w:p>
  </w:endnote>
  <w:endnote w:type="continuationSeparator" w:id="0">
    <w:p w:rsidR="002218DC" w:rsidRDefault="002218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Times">
    <w:panose1 w:val="02020603050405020304"/>
    <w:charset w:val="A2"/>
    <w:family w:val="roman"/>
    <w:pitch w:val="variable"/>
    <w:sig w:usb0="20002A87" w:usb1="00000000" w:usb2="00000000" w:usb3="00000000" w:csb0="000001FF"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3B5" w:rsidRDefault="00F203B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3B5" w:rsidRDefault="00F203B5">
    <w:pPr>
      <w:pStyle w:val="Footer"/>
      <w:jc w:val="right"/>
    </w:pPr>
    <w:r>
      <w:fldChar w:fldCharType="begin"/>
    </w:r>
    <w:r>
      <w:instrText xml:space="preserve"> PAGE </w:instrText>
    </w:r>
    <w:r>
      <w:fldChar w:fldCharType="separate"/>
    </w:r>
    <w:r>
      <w:rPr>
        <w:noProof/>
      </w:rPr>
      <w:t>4</w:t>
    </w:r>
    <w:r>
      <w:fldChar w:fldCharType="end"/>
    </w:r>
  </w:p>
  <w:p w:rsidR="00F203B5" w:rsidRDefault="00F203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3B5" w:rsidRDefault="00F203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18DC" w:rsidRDefault="002218DC">
      <w:r>
        <w:separator/>
      </w:r>
    </w:p>
  </w:footnote>
  <w:footnote w:type="continuationSeparator" w:id="0">
    <w:p w:rsidR="002218DC" w:rsidRDefault="002218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3B5" w:rsidRDefault="00F203B5">
    <w:pPr>
      <w:jc w:val="right"/>
    </w:pPr>
    <w:r>
      <w:rPr>
        <w:b/>
        <w:bCs/>
        <w:sz w:val="22"/>
        <w:szCs w:val="22"/>
      </w:rPr>
      <w:t>BBM419</w:t>
    </w:r>
  </w:p>
  <w:p w:rsidR="00F203B5" w:rsidRDefault="00F203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3B5" w:rsidRDefault="00F203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upperRoman"/>
      <w:lvlText w:val="%1."/>
      <w:lvlJc w:val="left"/>
      <w:pPr>
        <w:tabs>
          <w:tab w:val="num" w:pos="0"/>
        </w:tabs>
        <w:ind w:left="1080" w:hanging="720"/>
      </w:pPr>
    </w:lvl>
  </w:abstractNum>
  <w:abstractNum w:abstractNumId="2" w15:restartNumberingAfterBreak="0">
    <w:nsid w:val="00000003"/>
    <w:multiLevelType w:val="singleLevel"/>
    <w:tmpl w:val="00000003"/>
    <w:name w:val="WW8Num2"/>
    <w:lvl w:ilvl="0">
      <w:start w:val="1"/>
      <w:numFmt w:val="upperLetter"/>
      <w:lvlText w:val="%1."/>
      <w:lvlJc w:val="left"/>
      <w:pPr>
        <w:tabs>
          <w:tab w:val="num" w:pos="0"/>
        </w:tabs>
        <w:ind w:left="720" w:hanging="360"/>
      </w:pPr>
    </w:lvl>
  </w:abstractNum>
  <w:abstractNum w:abstractNumId="3" w15:restartNumberingAfterBreak="0">
    <w:nsid w:val="00000004"/>
    <w:multiLevelType w:val="singleLevel"/>
    <w:tmpl w:val="00000004"/>
    <w:name w:val="WW8Num5"/>
    <w:lvl w:ilvl="0">
      <w:start w:val="1"/>
      <w:numFmt w:val="upperRoman"/>
      <w:lvlText w:val="%1."/>
      <w:lvlJc w:val="left"/>
      <w:pPr>
        <w:tabs>
          <w:tab w:val="num" w:pos="0"/>
        </w:tabs>
        <w:ind w:left="1080" w:hanging="720"/>
      </w:pPr>
    </w:lvl>
  </w:abstractNum>
  <w:abstractNum w:abstractNumId="4" w15:restartNumberingAfterBreak="0">
    <w:nsid w:val="182B5B10"/>
    <w:multiLevelType w:val="multilevel"/>
    <w:tmpl w:val="D990268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 w15:restartNumberingAfterBreak="0">
    <w:nsid w:val="242139D5"/>
    <w:multiLevelType w:val="multilevel"/>
    <w:tmpl w:val="D990268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 w15:restartNumberingAfterBreak="0">
    <w:nsid w:val="37C00F58"/>
    <w:multiLevelType w:val="multilevel"/>
    <w:tmpl w:val="9B00C18A"/>
    <w:lvl w:ilvl="0">
      <w:start w:val="1"/>
      <w:numFmt w:val="upperLetter"/>
      <w:lvlText w:val="%1."/>
      <w:lvlJc w:val="left"/>
      <w:pPr>
        <w:ind w:left="360" w:hanging="360"/>
      </w:pPr>
      <w:rPr>
        <w:rFonts w:ascii="Calibri" w:eastAsia="Times New Roman" w:hAnsi="Calibri" w:cs="Times New Roman"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 w15:restartNumberingAfterBreak="0">
    <w:nsid w:val="39540E2F"/>
    <w:multiLevelType w:val="multilevel"/>
    <w:tmpl w:val="9B00C18A"/>
    <w:lvl w:ilvl="0">
      <w:start w:val="1"/>
      <w:numFmt w:val="upperLetter"/>
      <w:lvlText w:val="%1."/>
      <w:lvlJc w:val="left"/>
      <w:pPr>
        <w:ind w:left="360" w:hanging="360"/>
      </w:pPr>
      <w:rPr>
        <w:rFonts w:ascii="Calibri" w:eastAsia="Times New Roman" w:hAnsi="Calibri" w:cs="Times New Roman"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8" w15:restartNumberingAfterBreak="0">
    <w:nsid w:val="57FA68EB"/>
    <w:multiLevelType w:val="multilevel"/>
    <w:tmpl w:val="9B00C18A"/>
    <w:lvl w:ilvl="0">
      <w:start w:val="1"/>
      <w:numFmt w:val="upperLetter"/>
      <w:lvlText w:val="%1."/>
      <w:lvlJc w:val="left"/>
      <w:pPr>
        <w:ind w:left="360" w:hanging="360"/>
      </w:pPr>
      <w:rPr>
        <w:rFonts w:ascii="Calibri" w:eastAsia="Times New Roman" w:hAnsi="Calibri" w:cs="Times New Roman"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9" w15:restartNumberingAfterBreak="0">
    <w:nsid w:val="71F76EC9"/>
    <w:multiLevelType w:val="hybridMultilevel"/>
    <w:tmpl w:val="BFB87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676E80"/>
    <w:multiLevelType w:val="multilevel"/>
    <w:tmpl w:val="D990268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num w:numId="1">
    <w:abstractNumId w:val="0"/>
  </w:num>
  <w:num w:numId="2">
    <w:abstractNumId w:val="1"/>
  </w:num>
  <w:num w:numId="3">
    <w:abstractNumId w:val="2"/>
  </w:num>
  <w:num w:numId="4">
    <w:abstractNumId w:val="3"/>
  </w:num>
  <w:num w:numId="5">
    <w:abstractNumId w:val="9"/>
  </w:num>
  <w:num w:numId="6">
    <w:abstractNumId w:val="7"/>
  </w:num>
  <w:num w:numId="7">
    <w:abstractNumId w:val="5"/>
  </w:num>
  <w:num w:numId="8">
    <w:abstractNumId w:val="6"/>
  </w:num>
  <w:num w:numId="9">
    <w:abstractNumId w:val="8"/>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LE0NjAxNgICY0tjIyUdpeDU4uLM/DyQAqNaAMl/H34sAAAA"/>
  </w:docVars>
  <w:rsids>
    <w:rsidRoot w:val="00CD774E"/>
    <w:rsid w:val="0000227A"/>
    <w:rsid w:val="00020416"/>
    <w:rsid w:val="00044E3C"/>
    <w:rsid w:val="0005638B"/>
    <w:rsid w:val="0005674B"/>
    <w:rsid w:val="00084AD9"/>
    <w:rsid w:val="000A4E3E"/>
    <w:rsid w:val="00110DC1"/>
    <w:rsid w:val="00133917"/>
    <w:rsid w:val="001356BF"/>
    <w:rsid w:val="00177467"/>
    <w:rsid w:val="00187C45"/>
    <w:rsid w:val="001A04A9"/>
    <w:rsid w:val="001C11A3"/>
    <w:rsid w:val="001C1DFE"/>
    <w:rsid w:val="001C69B0"/>
    <w:rsid w:val="001D44E7"/>
    <w:rsid w:val="001F32E9"/>
    <w:rsid w:val="00206B42"/>
    <w:rsid w:val="002218DC"/>
    <w:rsid w:val="00237A93"/>
    <w:rsid w:val="002653A1"/>
    <w:rsid w:val="002E540B"/>
    <w:rsid w:val="003372A0"/>
    <w:rsid w:val="00393305"/>
    <w:rsid w:val="003A3D01"/>
    <w:rsid w:val="003A4D01"/>
    <w:rsid w:val="004605A3"/>
    <w:rsid w:val="00462F3C"/>
    <w:rsid w:val="00472EBF"/>
    <w:rsid w:val="004E544B"/>
    <w:rsid w:val="004F3E13"/>
    <w:rsid w:val="00504B6E"/>
    <w:rsid w:val="00527666"/>
    <w:rsid w:val="00540443"/>
    <w:rsid w:val="00552513"/>
    <w:rsid w:val="00562EF6"/>
    <w:rsid w:val="005911A7"/>
    <w:rsid w:val="005A3E91"/>
    <w:rsid w:val="005D54E6"/>
    <w:rsid w:val="005D5DC7"/>
    <w:rsid w:val="005E7BEE"/>
    <w:rsid w:val="0063565C"/>
    <w:rsid w:val="006D4494"/>
    <w:rsid w:val="006F1DE7"/>
    <w:rsid w:val="006F224E"/>
    <w:rsid w:val="00725186"/>
    <w:rsid w:val="00770762"/>
    <w:rsid w:val="00777BD3"/>
    <w:rsid w:val="007D00EF"/>
    <w:rsid w:val="007E1EA8"/>
    <w:rsid w:val="007F1135"/>
    <w:rsid w:val="00805408"/>
    <w:rsid w:val="00821F73"/>
    <w:rsid w:val="00835D6D"/>
    <w:rsid w:val="008772AE"/>
    <w:rsid w:val="00883B07"/>
    <w:rsid w:val="00884CF8"/>
    <w:rsid w:val="00885572"/>
    <w:rsid w:val="008E102D"/>
    <w:rsid w:val="0091205D"/>
    <w:rsid w:val="0091306D"/>
    <w:rsid w:val="00924739"/>
    <w:rsid w:val="00925B40"/>
    <w:rsid w:val="00992405"/>
    <w:rsid w:val="009F1597"/>
    <w:rsid w:val="009F38AE"/>
    <w:rsid w:val="00A02ED9"/>
    <w:rsid w:val="00A12F38"/>
    <w:rsid w:val="00A42073"/>
    <w:rsid w:val="00A745E4"/>
    <w:rsid w:val="00A767A6"/>
    <w:rsid w:val="00A8431A"/>
    <w:rsid w:val="00AF2635"/>
    <w:rsid w:val="00B11447"/>
    <w:rsid w:val="00B2563F"/>
    <w:rsid w:val="00BA2ED8"/>
    <w:rsid w:val="00BD759A"/>
    <w:rsid w:val="00BE287D"/>
    <w:rsid w:val="00BE7BF1"/>
    <w:rsid w:val="00BF1A61"/>
    <w:rsid w:val="00C05D90"/>
    <w:rsid w:val="00C25EC0"/>
    <w:rsid w:val="00C41401"/>
    <w:rsid w:val="00C448CA"/>
    <w:rsid w:val="00C51172"/>
    <w:rsid w:val="00C66E81"/>
    <w:rsid w:val="00C9457D"/>
    <w:rsid w:val="00CC035C"/>
    <w:rsid w:val="00CD774E"/>
    <w:rsid w:val="00CE5BB1"/>
    <w:rsid w:val="00D13797"/>
    <w:rsid w:val="00D14455"/>
    <w:rsid w:val="00D52945"/>
    <w:rsid w:val="00D7403A"/>
    <w:rsid w:val="00DC7350"/>
    <w:rsid w:val="00DD3734"/>
    <w:rsid w:val="00DE0FB7"/>
    <w:rsid w:val="00E33EC1"/>
    <w:rsid w:val="00E41CA4"/>
    <w:rsid w:val="00E7636D"/>
    <w:rsid w:val="00E77FC5"/>
    <w:rsid w:val="00E87833"/>
    <w:rsid w:val="00EA1B77"/>
    <w:rsid w:val="00EA78BD"/>
    <w:rsid w:val="00EE5108"/>
    <w:rsid w:val="00EF4291"/>
    <w:rsid w:val="00F04FE4"/>
    <w:rsid w:val="00F203B5"/>
    <w:rsid w:val="00F475B2"/>
    <w:rsid w:val="00F56D7C"/>
    <w:rsid w:val="00FD0D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oNotEmbedSmartTags/>
  <w:decimalSymbol w:val=","/>
  <w:listSeparator w:val=";"/>
  <w14:docId w14:val="10B13817"/>
  <w15:chartTrackingRefBased/>
  <w15:docId w15:val="{FD053877-DB22-4B09-8EB7-85CFC6545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457D"/>
    <w:pPr>
      <w:suppressAutoHyphens/>
      <w:autoSpaceDE w:val="0"/>
    </w:pPr>
    <w:rPr>
      <w:rFonts w:ascii="Times" w:hAnsi="Times"/>
      <w:sz w:val="24"/>
      <w:lang w:eastAsia="ar-SA"/>
    </w:rPr>
  </w:style>
  <w:style w:type="paragraph" w:styleId="Heading1">
    <w:name w:val="heading 1"/>
    <w:basedOn w:val="Normal"/>
    <w:next w:val="Normal"/>
    <w:qFormat/>
    <w:pPr>
      <w:keepNext/>
      <w:keepLines/>
      <w:numPr>
        <w:numId w:val="1"/>
      </w:numPr>
      <w:spacing w:before="240"/>
      <w:outlineLvl w:val="0"/>
    </w:pPr>
    <w:rPr>
      <w:rFonts w:ascii="Calibri Light" w:hAnsi="Calibri Light"/>
      <w:color w:val="2E74B5"/>
      <w:sz w:val="32"/>
      <w:szCs w:val="32"/>
    </w:rPr>
  </w:style>
  <w:style w:type="paragraph" w:styleId="Heading2">
    <w:name w:val="heading 2"/>
    <w:basedOn w:val="Normal"/>
    <w:next w:val="Normal"/>
    <w:qFormat/>
    <w:pPr>
      <w:keepNext/>
      <w:keepLines/>
      <w:numPr>
        <w:ilvl w:val="1"/>
        <w:numId w:val="1"/>
      </w:numPr>
      <w:spacing w:before="40"/>
      <w:outlineLvl w:val="1"/>
    </w:pPr>
    <w:rPr>
      <w:rFonts w:ascii="Calibri Light" w:hAnsi="Calibri Light"/>
      <w:color w:val="2E74B5"/>
      <w:sz w:val="26"/>
      <w:szCs w:val="26"/>
    </w:rPr>
  </w:style>
  <w:style w:type="paragraph" w:styleId="Heading3">
    <w:name w:val="heading 3"/>
    <w:basedOn w:val="Normal"/>
    <w:next w:val="Normal"/>
    <w:qFormat/>
    <w:pPr>
      <w:keepNext/>
      <w:keepLines/>
      <w:numPr>
        <w:ilvl w:val="2"/>
        <w:numId w:val="1"/>
      </w:numPr>
      <w:spacing w:before="40"/>
      <w:outlineLvl w:val="2"/>
    </w:pPr>
    <w:rPr>
      <w:rFonts w:ascii="Calibri Light" w:hAnsi="Calibri Light"/>
      <w:color w:val="1F4D78"/>
      <w:szCs w:val="24"/>
    </w:rPr>
  </w:style>
  <w:style w:type="paragraph" w:styleId="Heading4">
    <w:name w:val="heading 4"/>
    <w:basedOn w:val="Normal"/>
    <w:next w:val="Normal"/>
    <w:link w:val="Heading4Char"/>
    <w:uiPriority w:val="9"/>
    <w:semiHidden/>
    <w:unhideWhenUsed/>
    <w:qFormat/>
    <w:rsid w:val="005D5DC7"/>
    <w:pPr>
      <w:keepNext/>
      <w:spacing w:before="240" w:after="60"/>
      <w:outlineLvl w:val="3"/>
    </w:pPr>
    <w:rPr>
      <w:rFonts w:ascii="Calibri" w:hAnsi="Calibri"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arsaylanParagrafYazTipi1">
    <w:name w:val="Varsayılan Paragraf Yazı Tipi1"/>
  </w:style>
  <w:style w:type="character" w:customStyle="1" w:styleId="stBilgiChar">
    <w:name w:val="Üst Bilgi Char"/>
    <w:rPr>
      <w:rFonts w:ascii="Times New Roman" w:eastAsia="Times New Roman" w:hAnsi="Times New Roman" w:cs="Times New Roman"/>
      <w:sz w:val="20"/>
      <w:szCs w:val="20"/>
      <w:lang w:val="en-US"/>
    </w:rPr>
  </w:style>
  <w:style w:type="character" w:customStyle="1" w:styleId="AltBilgiChar">
    <w:name w:val="Alt Bilgi Char"/>
    <w:rPr>
      <w:rFonts w:ascii="Times New Roman" w:eastAsia="Times New Roman" w:hAnsi="Times New Roman" w:cs="Times New Roman"/>
      <w:sz w:val="20"/>
      <w:szCs w:val="20"/>
      <w:lang w:val="en-US"/>
    </w:rPr>
  </w:style>
  <w:style w:type="character" w:customStyle="1" w:styleId="stbilgiChar0">
    <w:name w:val="Üstbilgi Char"/>
    <w:rPr>
      <w:rFonts w:ascii="Times New Roman" w:hAnsi="Times New Roman" w:cs="Times New Roman"/>
      <w:sz w:val="20"/>
      <w:szCs w:val="20"/>
    </w:rPr>
  </w:style>
  <w:style w:type="character" w:customStyle="1" w:styleId="Balk1Char">
    <w:name w:val="Başlık 1 Char"/>
    <w:rPr>
      <w:rFonts w:ascii="Calibri Light" w:eastAsia="Times New Roman" w:hAnsi="Calibri Light" w:cs="Times New Roman"/>
      <w:color w:val="2E74B5"/>
      <w:sz w:val="32"/>
      <w:szCs w:val="32"/>
      <w:lang w:val="en-US"/>
    </w:rPr>
  </w:style>
  <w:style w:type="character" w:customStyle="1" w:styleId="Balk2Char">
    <w:name w:val="Başlık 2 Char"/>
    <w:rPr>
      <w:rFonts w:ascii="Calibri Light" w:eastAsia="Times New Roman" w:hAnsi="Calibri Light" w:cs="Times New Roman"/>
      <w:color w:val="2E74B5"/>
      <w:sz w:val="26"/>
      <w:szCs w:val="26"/>
      <w:lang w:val="en-US"/>
    </w:rPr>
  </w:style>
  <w:style w:type="character" w:customStyle="1" w:styleId="Balk3Char">
    <w:name w:val="Başlık 3 Char"/>
    <w:rPr>
      <w:rFonts w:ascii="Calibri Light" w:eastAsia="Times New Roman" w:hAnsi="Calibri Light" w:cs="Times New Roman"/>
      <w:color w:val="1F4D78"/>
      <w:sz w:val="24"/>
      <w:szCs w:val="24"/>
      <w:lang w:val="en-US"/>
    </w:rPr>
  </w:style>
  <w:style w:type="character" w:customStyle="1" w:styleId="BalonMetniChar">
    <w:name w:val="Balon Metni Char"/>
    <w:rPr>
      <w:rFonts w:ascii="Segoe UI" w:eastAsia="Times New Roman" w:hAnsi="Segoe UI" w:cs="Segoe UI"/>
      <w:sz w:val="18"/>
      <w:szCs w:val="18"/>
      <w:lang w:val="en-US"/>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customStyle="1" w:styleId="Caption1">
    <w:name w:val="Caption1"/>
    <w:basedOn w:val="Normal"/>
    <w:pPr>
      <w:suppressLineNumbers/>
      <w:spacing w:before="120" w:after="120"/>
    </w:pPr>
    <w:rPr>
      <w:rFonts w:cs="Mangal"/>
      <w:i/>
      <w:iCs/>
      <w:szCs w:val="24"/>
    </w:rPr>
  </w:style>
  <w:style w:type="paragraph" w:customStyle="1" w:styleId="Index">
    <w:name w:val="Index"/>
    <w:basedOn w:val="Normal"/>
    <w:pPr>
      <w:suppressLineNumbers/>
    </w:pPr>
    <w:rPr>
      <w:rFonts w:cs="Mangal"/>
    </w:rPr>
  </w:style>
  <w:style w:type="paragraph" w:styleId="Header">
    <w:name w:val="header"/>
    <w:basedOn w:val="Normal"/>
  </w:style>
  <w:style w:type="paragraph" w:styleId="Footer">
    <w:name w:val="footer"/>
    <w:basedOn w:val="Normal"/>
  </w:style>
  <w:style w:type="paragraph" w:customStyle="1" w:styleId="ResimYazs1">
    <w:name w:val="Resim Yazısı1"/>
    <w:basedOn w:val="Normal"/>
    <w:next w:val="Normal"/>
    <w:rPr>
      <w:b/>
      <w:bCs/>
    </w:rPr>
  </w:style>
  <w:style w:type="paragraph" w:customStyle="1" w:styleId="WW-NormalWeb1">
    <w:name w:val="WW-Normal (Web)1"/>
    <w:basedOn w:val="Normal"/>
    <w:pPr>
      <w:autoSpaceDE/>
      <w:spacing w:before="280" w:after="119"/>
    </w:pPr>
    <w:rPr>
      <w:szCs w:val="24"/>
      <w:lang w:val="tr-TR"/>
    </w:rPr>
  </w:style>
  <w:style w:type="paragraph" w:styleId="BalloonText">
    <w:name w:val="Balloon Text"/>
    <w:basedOn w:val="Normal"/>
    <w:rPr>
      <w:rFonts w:ascii="Segoe UI" w:hAnsi="Segoe UI" w:cs="Segoe UI"/>
      <w:sz w:val="18"/>
      <w:szCs w:val="18"/>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styleId="Hyperlink">
    <w:name w:val="Hyperlink"/>
    <w:uiPriority w:val="99"/>
    <w:unhideWhenUsed/>
    <w:rsid w:val="00393305"/>
    <w:rPr>
      <w:color w:val="0000FF"/>
      <w:u w:val="single"/>
    </w:rPr>
  </w:style>
  <w:style w:type="character" w:styleId="FollowedHyperlink">
    <w:name w:val="FollowedHyperlink"/>
    <w:uiPriority w:val="99"/>
    <w:semiHidden/>
    <w:unhideWhenUsed/>
    <w:rsid w:val="00DD3734"/>
    <w:rPr>
      <w:color w:val="954F72"/>
      <w:u w:val="single"/>
    </w:rPr>
  </w:style>
  <w:style w:type="character" w:styleId="UnresolvedMention">
    <w:name w:val="Unresolved Mention"/>
    <w:uiPriority w:val="99"/>
    <w:semiHidden/>
    <w:unhideWhenUsed/>
    <w:rsid w:val="00DD3734"/>
    <w:rPr>
      <w:color w:val="605E5C"/>
      <w:shd w:val="clear" w:color="auto" w:fill="E1DFDD"/>
    </w:rPr>
  </w:style>
  <w:style w:type="paragraph" w:styleId="ListParagraph">
    <w:name w:val="List Paragraph"/>
    <w:basedOn w:val="Normal"/>
    <w:uiPriority w:val="34"/>
    <w:unhideWhenUsed/>
    <w:qFormat/>
    <w:rsid w:val="00BE287D"/>
    <w:pPr>
      <w:suppressAutoHyphens w:val="0"/>
      <w:autoSpaceDE/>
      <w:spacing w:after="120"/>
      <w:ind w:left="720" w:right="72"/>
      <w:contextualSpacing/>
    </w:pPr>
    <w:rPr>
      <w:rFonts w:ascii="Calibri" w:hAnsi="Calibri" w:cs="Tahoma"/>
      <w:kern w:val="22"/>
      <w:sz w:val="22"/>
      <w:szCs w:val="22"/>
      <w:lang w:eastAsia="ja-JP"/>
    </w:rPr>
  </w:style>
  <w:style w:type="character" w:customStyle="1" w:styleId="Heading4Char">
    <w:name w:val="Heading 4 Char"/>
    <w:link w:val="Heading4"/>
    <w:uiPriority w:val="9"/>
    <w:semiHidden/>
    <w:rsid w:val="005D5DC7"/>
    <w:rPr>
      <w:rFonts w:ascii="Calibri" w:eastAsia="Times New Roman" w:hAnsi="Calibri" w:cs="Arial"/>
      <w:b/>
      <w:bCs/>
      <w:sz w:val="28"/>
      <w:szCs w:val="2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5686855">
      <w:bodyDiv w:val="1"/>
      <w:marLeft w:val="0"/>
      <w:marRight w:val="0"/>
      <w:marTop w:val="0"/>
      <w:marBottom w:val="0"/>
      <w:divBdr>
        <w:top w:val="none" w:sz="0" w:space="0" w:color="auto"/>
        <w:left w:val="none" w:sz="0" w:space="0" w:color="auto"/>
        <w:bottom w:val="none" w:sz="0" w:space="0" w:color="auto"/>
        <w:right w:val="none" w:sz="0" w:space="0" w:color="auto"/>
      </w:divBdr>
    </w:div>
    <w:div w:id="169576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ocker.com/" TargetMode="External"/><Relationship Id="rId18" Type="http://schemas.openxmlformats.org/officeDocument/2006/relationships/image" Target="media/image3.png"/><Relationship Id="rId26" Type="http://schemas.openxmlformats.org/officeDocument/2006/relationships/hyperlink" Target="https://docs.microsoft.com/en-us/aspnet/core/tutorials/signalr?view=aspnetcore-3.1&amp;tabs=visual-studio" TargetMode="External"/><Relationship Id="rId3" Type="http://schemas.openxmlformats.org/officeDocument/2006/relationships/styles" Target="styles.xml"/><Relationship Id="rId21" Type="http://schemas.openxmlformats.org/officeDocument/2006/relationships/hyperlink" Target="https://repl.it/"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www.mongodb.com/" TargetMode="External"/><Relationship Id="rId17" Type="http://schemas.openxmlformats.org/officeDocument/2006/relationships/image" Target="media/image2.png"/><Relationship Id="rId25" Type="http://schemas.openxmlformats.org/officeDocument/2006/relationships/hyperlink" Target="https://docs.microsoft.com/en-us/dotnet/api/system.diagnostics.process?view=netcore-3.0"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codiva.io/" TargetMode="External"/><Relationship Id="rId20" Type="http://schemas.openxmlformats.org/officeDocument/2006/relationships/image" Target="media/image5.png"/><Relationship Id="rId29" Type="http://schemas.openxmlformats.org/officeDocument/2006/relationships/hyperlink" Target="https://docs.microsoft.com/en-us/aspnet/core/tutorials/first-mongo-app?view=aspnetcore-3.1&amp;tabs=visual-stud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aspnet/core/signalr/introduction?view=aspnetcore-3.1" TargetMode="External"/><Relationship Id="rId24" Type="http://schemas.openxmlformats.org/officeDocument/2006/relationships/hyperlink" Target="https://docs.microsoft.com/en-us/aspnet/core/fundamentals/host/hosted-services?view=aspnetcore-3.0&amp;tabs=visual-studio"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utogradr.app/" TargetMode="External"/><Relationship Id="rId23" Type="http://schemas.openxmlformats.org/officeDocument/2006/relationships/hyperlink" Target="https://www.codiva.io/" TargetMode="External"/><Relationship Id="rId28" Type="http://schemas.openxmlformats.org/officeDocument/2006/relationships/hyperlink" Target="https://codefresh.io/docker-tutorial/c-sharp-in-docker/" TargetMode="External"/><Relationship Id="rId36" Type="http://schemas.openxmlformats.org/officeDocument/2006/relationships/fontTable" Target="fontTable.xml"/><Relationship Id="rId10" Type="http://schemas.openxmlformats.org/officeDocument/2006/relationships/hyperlink" Target="https://docs.microsoft.com/en-us/aspnet/core/mvc/overview?view=aspnetcore-3.1" TargetMode="External"/><Relationship Id="rId19" Type="http://schemas.openxmlformats.org/officeDocument/2006/relationships/image" Target="media/image4.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youtube.com/watch?v=tAPY07f0N1E" TargetMode="External"/><Relationship Id="rId14" Type="http://schemas.openxmlformats.org/officeDocument/2006/relationships/hyperlink" Target="https://repl.it/" TargetMode="External"/><Relationship Id="rId22" Type="http://schemas.openxmlformats.org/officeDocument/2006/relationships/hyperlink" Target="https://autogradr.app/" TargetMode="External"/><Relationship Id="rId27" Type="http://schemas.openxmlformats.org/officeDocument/2006/relationships/hyperlink" Target="https://docs.microsoft.com/en-us/aspnet/core/security/cors?view=aspnetcore-3.1" TargetMode="External"/><Relationship Id="rId30" Type="http://schemas.openxmlformats.org/officeDocument/2006/relationships/hyperlink" Target="https://docs.mongodb.com/ecosystem/drivers/csharp/" TargetMode="Externa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D9056-8594-4381-B08C-A8E5E0F19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11</Pages>
  <Words>2821</Words>
  <Characters>16081</Characters>
  <Application>Microsoft Office Word</Application>
  <DocSecurity>0</DocSecurity>
  <Lines>134</Lines>
  <Paragraphs>37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18865</CharactersWithSpaces>
  <SharedDoc>false</SharedDoc>
  <HLinks>
    <vt:vector size="78" baseType="variant">
      <vt:variant>
        <vt:i4>2752633</vt:i4>
      </vt:variant>
      <vt:variant>
        <vt:i4>36</vt:i4>
      </vt:variant>
      <vt:variant>
        <vt:i4>0</vt:i4>
      </vt:variant>
      <vt:variant>
        <vt:i4>5</vt:i4>
      </vt:variant>
      <vt:variant>
        <vt:lpwstr>https://docs.mongodb.com/ecosystem/drivers/csharp/</vt:lpwstr>
      </vt:variant>
      <vt:variant>
        <vt:lpwstr/>
      </vt:variant>
      <vt:variant>
        <vt:i4>1376274</vt:i4>
      </vt:variant>
      <vt:variant>
        <vt:i4>33</vt:i4>
      </vt:variant>
      <vt:variant>
        <vt:i4>0</vt:i4>
      </vt:variant>
      <vt:variant>
        <vt:i4>5</vt:i4>
      </vt:variant>
      <vt:variant>
        <vt:lpwstr>https://docs.microsoft.com/en-us/aspnet/core/tutorials/first-mongo-app?view=aspnetcore-3.1&amp;tabs=visual-studio</vt:lpwstr>
      </vt:variant>
      <vt:variant>
        <vt:lpwstr/>
      </vt:variant>
      <vt:variant>
        <vt:i4>3670070</vt:i4>
      </vt:variant>
      <vt:variant>
        <vt:i4>30</vt:i4>
      </vt:variant>
      <vt:variant>
        <vt:i4>0</vt:i4>
      </vt:variant>
      <vt:variant>
        <vt:i4>5</vt:i4>
      </vt:variant>
      <vt:variant>
        <vt:lpwstr>https://codefresh.io/docker-tutorial/c-sharp-in-docker/</vt:lpwstr>
      </vt:variant>
      <vt:variant>
        <vt:lpwstr/>
      </vt:variant>
      <vt:variant>
        <vt:i4>7929916</vt:i4>
      </vt:variant>
      <vt:variant>
        <vt:i4>27</vt:i4>
      </vt:variant>
      <vt:variant>
        <vt:i4>0</vt:i4>
      </vt:variant>
      <vt:variant>
        <vt:i4>5</vt:i4>
      </vt:variant>
      <vt:variant>
        <vt:lpwstr>https://docs.microsoft.com/en-us/aspnet/core/security/cors?view=aspnetcore-3.1</vt:lpwstr>
      </vt:variant>
      <vt:variant>
        <vt:lpwstr/>
      </vt:variant>
      <vt:variant>
        <vt:i4>983067</vt:i4>
      </vt:variant>
      <vt:variant>
        <vt:i4>24</vt:i4>
      </vt:variant>
      <vt:variant>
        <vt:i4>0</vt:i4>
      </vt:variant>
      <vt:variant>
        <vt:i4>5</vt:i4>
      </vt:variant>
      <vt:variant>
        <vt:lpwstr>https://docs.microsoft.com/en-us/aspnet/core/tutorials/signalr?view=aspnetcore-3.1&amp;tabs=visual-studio</vt:lpwstr>
      </vt:variant>
      <vt:variant>
        <vt:lpwstr/>
      </vt:variant>
      <vt:variant>
        <vt:i4>7667763</vt:i4>
      </vt:variant>
      <vt:variant>
        <vt:i4>21</vt:i4>
      </vt:variant>
      <vt:variant>
        <vt:i4>0</vt:i4>
      </vt:variant>
      <vt:variant>
        <vt:i4>5</vt:i4>
      </vt:variant>
      <vt:variant>
        <vt:lpwstr>https://docs.microsoft.com/en-us/dotnet/api/system.diagnostics.process?view=netcore-3.0</vt:lpwstr>
      </vt:variant>
      <vt:variant>
        <vt:lpwstr/>
      </vt:variant>
      <vt:variant>
        <vt:i4>1638406</vt:i4>
      </vt:variant>
      <vt:variant>
        <vt:i4>18</vt:i4>
      </vt:variant>
      <vt:variant>
        <vt:i4>0</vt:i4>
      </vt:variant>
      <vt:variant>
        <vt:i4>5</vt:i4>
      </vt:variant>
      <vt:variant>
        <vt:lpwstr>https://docs.microsoft.com/en-us/aspnet/core/fundamentals/host/hosted-services?view=aspnetcore-3.0&amp;tabs=visual-studio</vt:lpwstr>
      </vt:variant>
      <vt:variant>
        <vt:lpwstr/>
      </vt:variant>
      <vt:variant>
        <vt:i4>6881392</vt:i4>
      </vt:variant>
      <vt:variant>
        <vt:i4>15</vt:i4>
      </vt:variant>
      <vt:variant>
        <vt:i4>0</vt:i4>
      </vt:variant>
      <vt:variant>
        <vt:i4>5</vt:i4>
      </vt:variant>
      <vt:variant>
        <vt:lpwstr>https://www.codiva.io/</vt:lpwstr>
      </vt:variant>
      <vt:variant>
        <vt:lpwstr/>
      </vt:variant>
      <vt:variant>
        <vt:i4>7077936</vt:i4>
      </vt:variant>
      <vt:variant>
        <vt:i4>12</vt:i4>
      </vt:variant>
      <vt:variant>
        <vt:i4>0</vt:i4>
      </vt:variant>
      <vt:variant>
        <vt:i4>5</vt:i4>
      </vt:variant>
      <vt:variant>
        <vt:lpwstr>https://autogradr.app/</vt:lpwstr>
      </vt:variant>
      <vt:variant>
        <vt:lpwstr/>
      </vt:variant>
      <vt:variant>
        <vt:i4>6160408</vt:i4>
      </vt:variant>
      <vt:variant>
        <vt:i4>9</vt:i4>
      </vt:variant>
      <vt:variant>
        <vt:i4>0</vt:i4>
      </vt:variant>
      <vt:variant>
        <vt:i4>5</vt:i4>
      </vt:variant>
      <vt:variant>
        <vt:lpwstr>https://repl.it/</vt:lpwstr>
      </vt:variant>
      <vt:variant>
        <vt:lpwstr/>
      </vt:variant>
      <vt:variant>
        <vt:i4>6881392</vt:i4>
      </vt:variant>
      <vt:variant>
        <vt:i4>6</vt:i4>
      </vt:variant>
      <vt:variant>
        <vt:i4>0</vt:i4>
      </vt:variant>
      <vt:variant>
        <vt:i4>5</vt:i4>
      </vt:variant>
      <vt:variant>
        <vt:lpwstr>https://www.codiva.io/</vt:lpwstr>
      </vt:variant>
      <vt:variant>
        <vt:lpwstr/>
      </vt:variant>
      <vt:variant>
        <vt:i4>7077936</vt:i4>
      </vt:variant>
      <vt:variant>
        <vt:i4>3</vt:i4>
      </vt:variant>
      <vt:variant>
        <vt:i4>0</vt:i4>
      </vt:variant>
      <vt:variant>
        <vt:i4>5</vt:i4>
      </vt:variant>
      <vt:variant>
        <vt:lpwstr>https://autogradr.app/</vt:lpwstr>
      </vt:variant>
      <vt:variant>
        <vt:lpwstr/>
      </vt:variant>
      <vt:variant>
        <vt:i4>6160408</vt:i4>
      </vt:variant>
      <vt:variant>
        <vt:i4>0</vt:i4>
      </vt:variant>
      <vt:variant>
        <vt:i4>0</vt:i4>
      </vt:variant>
      <vt:variant>
        <vt:i4>5</vt:i4>
      </vt:variant>
      <vt:variant>
        <vt:lpwstr>https://repl.it/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Ayça Tarhan</dc:creator>
  <cp:keywords/>
  <cp:lastModifiedBy>Halil Etka Tutkun</cp:lastModifiedBy>
  <cp:revision>11</cp:revision>
  <cp:lastPrinted>2017-12-19T07:47:00Z</cp:lastPrinted>
  <dcterms:created xsi:type="dcterms:W3CDTF">2020-01-13T20:22:00Z</dcterms:created>
  <dcterms:modified xsi:type="dcterms:W3CDTF">2020-01-16T21:22:00Z</dcterms:modified>
</cp:coreProperties>
</file>